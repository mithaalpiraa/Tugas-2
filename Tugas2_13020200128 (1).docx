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06506B" w14:textId="6FC6CA8C" w:rsidR="00F2501C" w:rsidRPr="00B40DC5" w:rsidRDefault="00F2501C" w:rsidP="00F2501C">
      <w:pPr>
        <w:spacing w:before="72"/>
        <w:rPr>
          <w:b/>
          <w:spacing w:val="-1"/>
          <w:sz w:val="24"/>
          <w:szCs w:val="24"/>
        </w:rPr>
      </w:pPr>
      <w:bookmarkStart w:id="0" w:name="_Hlk98858971"/>
      <w:r>
        <w:rPr>
          <w:b/>
          <w:spacing w:val="-1"/>
          <w:sz w:val="24"/>
          <w:szCs w:val="24"/>
        </w:rPr>
        <w:t xml:space="preserve">Nama </w:t>
      </w:r>
      <w:r>
        <w:rPr>
          <w:b/>
          <w:spacing w:val="-1"/>
          <w:sz w:val="24"/>
          <w:szCs w:val="24"/>
        </w:rPr>
        <w:tab/>
        <w:t xml:space="preserve">: </w:t>
      </w:r>
      <w:r w:rsidR="00B40DC5">
        <w:rPr>
          <w:b/>
          <w:spacing w:val="-1"/>
          <w:sz w:val="24"/>
          <w:szCs w:val="24"/>
        </w:rPr>
        <w:t>Mita Alpira</w:t>
      </w:r>
    </w:p>
    <w:p w14:paraId="20D9AA1E" w14:textId="3C75D0DB" w:rsidR="00F2501C" w:rsidRPr="003C52EF" w:rsidRDefault="00F2501C" w:rsidP="00F2501C">
      <w:pPr>
        <w:spacing w:before="72"/>
        <w:rPr>
          <w:b/>
          <w:spacing w:val="-1"/>
          <w:sz w:val="24"/>
          <w:szCs w:val="24"/>
          <w:lang w:val="id-ID"/>
        </w:rPr>
      </w:pPr>
      <w:r>
        <w:rPr>
          <w:b/>
          <w:spacing w:val="-1"/>
          <w:sz w:val="24"/>
          <w:szCs w:val="24"/>
        </w:rPr>
        <w:t xml:space="preserve">NIM </w:t>
      </w:r>
      <w:r>
        <w:rPr>
          <w:b/>
          <w:spacing w:val="-1"/>
          <w:sz w:val="24"/>
          <w:szCs w:val="24"/>
        </w:rPr>
        <w:tab/>
        <w:t>: 13020200</w:t>
      </w:r>
      <w:r w:rsidR="00B40DC5">
        <w:rPr>
          <w:b/>
          <w:spacing w:val="-1"/>
          <w:sz w:val="24"/>
          <w:szCs w:val="24"/>
          <w:lang w:val="id-ID"/>
        </w:rPr>
        <w:t>12</w:t>
      </w:r>
      <w:r w:rsidR="003C52EF">
        <w:rPr>
          <w:b/>
          <w:spacing w:val="-1"/>
          <w:sz w:val="24"/>
          <w:szCs w:val="24"/>
          <w:lang w:val="id-ID"/>
        </w:rPr>
        <w:t>8</w:t>
      </w:r>
    </w:p>
    <w:p w14:paraId="44989524" w14:textId="549AEE02" w:rsidR="00F2501C" w:rsidRDefault="00F2501C" w:rsidP="00F2501C">
      <w:pPr>
        <w:spacing w:before="72"/>
        <w:rPr>
          <w:b/>
          <w:spacing w:val="-1"/>
          <w:sz w:val="24"/>
          <w:szCs w:val="24"/>
        </w:rPr>
      </w:pPr>
      <w:r>
        <w:rPr>
          <w:b/>
          <w:spacing w:val="-1"/>
          <w:sz w:val="24"/>
          <w:szCs w:val="24"/>
        </w:rPr>
        <w:t xml:space="preserve">Kelas </w:t>
      </w:r>
      <w:r>
        <w:rPr>
          <w:b/>
          <w:spacing w:val="-1"/>
          <w:sz w:val="24"/>
          <w:szCs w:val="24"/>
        </w:rPr>
        <w:tab/>
        <w:t>: B2</w:t>
      </w:r>
    </w:p>
    <w:p w14:paraId="56A9B165" w14:textId="47075465" w:rsidR="00F2501C" w:rsidRDefault="00F2501C" w:rsidP="00F2501C">
      <w:pPr>
        <w:spacing w:before="72"/>
        <w:rPr>
          <w:b/>
          <w:spacing w:val="-1"/>
          <w:sz w:val="24"/>
          <w:szCs w:val="24"/>
        </w:rPr>
      </w:pPr>
    </w:p>
    <w:p w14:paraId="7F3D8553" w14:textId="77777777" w:rsidR="00F2501C" w:rsidRPr="00F2501C" w:rsidRDefault="00F2501C" w:rsidP="00F2501C">
      <w:pPr>
        <w:spacing w:before="72"/>
        <w:rPr>
          <w:b/>
          <w:spacing w:val="-1"/>
          <w:sz w:val="24"/>
          <w:szCs w:val="24"/>
        </w:rPr>
      </w:pPr>
    </w:p>
    <w:p w14:paraId="10977A6F" w14:textId="6A2C5002" w:rsidR="00DE0EB3" w:rsidRDefault="00243B90">
      <w:pPr>
        <w:spacing w:before="72"/>
        <w:ind w:left="101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pacing w:val="4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5"/>
          <w:sz w:val="24"/>
          <w:szCs w:val="24"/>
        </w:rPr>
        <w:t>K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</w:p>
    <w:p w14:paraId="1E40BE81" w14:textId="77777777" w:rsidR="00DE0EB3" w:rsidRDefault="00243B90">
      <w:pPr>
        <w:ind w:left="384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r>
        <w:rPr>
          <w:spacing w:val="-7"/>
          <w:sz w:val="24"/>
          <w:szCs w:val="24"/>
        </w:rPr>
        <w:t>: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it</w:t>
      </w:r>
      <w:r>
        <w:rPr>
          <w:spacing w:val="-3"/>
          <w:sz w:val="24"/>
          <w:szCs w:val="24"/>
        </w:rPr>
        <w:t>:</w:t>
      </w:r>
      <w:r>
        <w:rPr>
          <w:spacing w:val="-1"/>
          <w:sz w:val="24"/>
          <w:szCs w:val="24"/>
        </w:rPr>
        <w:t>D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k)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k!</w:t>
      </w:r>
    </w:p>
    <w:p w14:paraId="34D92DF6" w14:textId="77777777" w:rsidR="00DE0EB3" w:rsidRDefault="00457205">
      <w:pPr>
        <w:spacing w:before="8"/>
        <w:ind w:left="529"/>
        <w:rPr>
          <w:sz w:val="24"/>
          <w:szCs w:val="24"/>
        </w:rPr>
        <w:sectPr w:rsidR="00DE0EB3">
          <w:pgSz w:w="12240" w:h="15840"/>
          <w:pgMar w:top="1360" w:right="1720" w:bottom="280" w:left="1340" w:header="720" w:footer="720" w:gutter="0"/>
          <w:cols w:space="720"/>
        </w:sectPr>
      </w:pPr>
      <w:r>
        <w:pict w14:anchorId="25584CCA">
          <v:group id="_x0000_s1063" style="position:absolute;left:0;text-align:left;margin-left:208.2pt;margin-top:15pt;width:230.6pt;height:591pt;z-index:-251658240;mso-position-horizontal-relative:page" coordorigin="4164,300" coordsize="4612,11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5" type="#_x0000_t75" style="position:absolute;left:4296;top:300;width:4356;height:6004">
              <v:imagedata r:id="rId7" o:title=""/>
            </v:shape>
            <v:shape id="_x0000_s1064" type="#_x0000_t75" style="position:absolute;left:4164;top:6304;width:4612;height:5816">
              <v:imagedata r:id="rId8" o:title=""/>
            </v:shape>
            <w10:wrap anchorx="page"/>
          </v:group>
        </w:pict>
      </w:r>
      <w:r w:rsidR="00243B90"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 w:rsidR="00243B90"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 w:rsidR="00243B90">
        <w:rPr>
          <w:b/>
          <w:spacing w:val="1"/>
          <w:sz w:val="24"/>
          <w:szCs w:val="24"/>
        </w:rPr>
        <w:t>Fl</w:t>
      </w:r>
      <w:r w:rsidR="00243B90">
        <w:rPr>
          <w:b/>
          <w:spacing w:val="-4"/>
          <w:sz w:val="24"/>
          <w:szCs w:val="24"/>
        </w:rPr>
        <w:t>o</w:t>
      </w:r>
      <w:r w:rsidR="00243B90">
        <w:rPr>
          <w:b/>
          <w:spacing w:val="2"/>
          <w:sz w:val="24"/>
          <w:szCs w:val="24"/>
        </w:rPr>
        <w:t>w</w:t>
      </w:r>
      <w:r w:rsidR="00243B90">
        <w:rPr>
          <w:b/>
          <w:spacing w:val="1"/>
          <w:sz w:val="24"/>
          <w:szCs w:val="24"/>
        </w:rPr>
        <w:t>c</w:t>
      </w:r>
      <w:r w:rsidR="00243B90">
        <w:rPr>
          <w:b/>
          <w:spacing w:val="-1"/>
          <w:sz w:val="24"/>
          <w:szCs w:val="24"/>
        </w:rPr>
        <w:t>h</w:t>
      </w:r>
      <w:r w:rsidR="00243B90">
        <w:rPr>
          <w:b/>
          <w:sz w:val="24"/>
          <w:szCs w:val="24"/>
        </w:rPr>
        <w:t>a</w:t>
      </w:r>
      <w:r w:rsidR="00243B90">
        <w:rPr>
          <w:b/>
          <w:spacing w:val="1"/>
          <w:sz w:val="24"/>
          <w:szCs w:val="24"/>
        </w:rPr>
        <w:t>r</w:t>
      </w:r>
      <w:r w:rsidR="00243B90">
        <w:rPr>
          <w:b/>
          <w:sz w:val="24"/>
          <w:szCs w:val="24"/>
        </w:rPr>
        <w:t>t</w:t>
      </w:r>
    </w:p>
    <w:p w14:paraId="0AC4FAB5" w14:textId="77777777" w:rsidR="00DE0EB3" w:rsidRDefault="00B40DC5">
      <w:pPr>
        <w:spacing w:before="100"/>
        <w:ind w:left="2204"/>
      </w:pPr>
      <w:r>
        <w:lastRenderedPageBreak/>
        <w:pict w14:anchorId="4786B35B">
          <v:shape id="_x0000_i1025" type="#_x0000_t75" style="width:255pt;height:310.5pt">
            <v:imagedata r:id="rId9" o:title=""/>
          </v:shape>
        </w:pict>
      </w:r>
      <w:bookmarkStart w:id="1" w:name="_GoBack"/>
      <w:bookmarkEnd w:id="1"/>
    </w:p>
    <w:p w14:paraId="41D2980B" w14:textId="77777777" w:rsidR="00DE0EB3" w:rsidRDefault="00DE0EB3">
      <w:pPr>
        <w:spacing w:before="1" w:line="260" w:lineRule="exact"/>
        <w:rPr>
          <w:sz w:val="26"/>
          <w:szCs w:val="26"/>
        </w:rPr>
      </w:pPr>
    </w:p>
    <w:p w14:paraId="471FB0DE" w14:textId="77777777" w:rsidR="00DE0EB3" w:rsidRDefault="00243B90">
      <w:pPr>
        <w:spacing w:before="17"/>
        <w:ind w:left="110" w:right="6643"/>
        <w:jc w:val="center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Pe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j</w:t>
      </w:r>
      <w:r>
        <w:rPr>
          <w:b/>
          <w:spacing w:val="1"/>
          <w:sz w:val="24"/>
          <w:szCs w:val="24"/>
        </w:rPr>
        <w:t>el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>an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</w:p>
    <w:p w14:paraId="25D10A71" w14:textId="77777777" w:rsidR="00DE0EB3" w:rsidRDefault="00243B90">
      <w:pPr>
        <w:spacing w:line="260" w:lineRule="exact"/>
        <w:ind w:left="11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</w:p>
    <w:p w14:paraId="5F8A6A10" w14:textId="77777777" w:rsidR="00DE0EB3" w:rsidRDefault="00243B90">
      <w:pPr>
        <w:ind w:left="440" w:right="77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4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ngguna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nport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ks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t java</w:t>
      </w:r>
      <w:r>
        <w:rPr>
          <w:b/>
          <w:spacing w:val="4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til</w:t>
      </w:r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nn</w:t>
      </w:r>
      <w:r>
        <w:rPr>
          <w:b/>
          <w:spacing w:val="1"/>
          <w:sz w:val="24"/>
          <w:szCs w:val="24"/>
        </w:rPr>
        <w:t>er</w:t>
      </w:r>
      <w:r>
        <w:rPr>
          <w:b/>
          <w:spacing w:val="2"/>
          <w:sz w:val="24"/>
          <w:szCs w:val="24"/>
        </w:rPr>
        <w:t>;</w:t>
      </w:r>
      <w:r>
        <w:rPr>
          <w:sz w:val="24"/>
          <w:szCs w:val="24"/>
        </w:rPr>
        <w:t>.</w:t>
      </w:r>
    </w:p>
    <w:p w14:paraId="5C13DFEC" w14:textId="77777777" w:rsidR="00DE0EB3" w:rsidRDefault="00243B90">
      <w:pPr>
        <w:spacing w:before="3" w:line="260" w:lineRule="exact"/>
        <w:ind w:left="440" w:right="71" w:firstLine="72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 xml:space="preserve">ki 6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d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01824119" w14:textId="77777777" w:rsidR="00DE0EB3" w:rsidRDefault="00243B90">
      <w:pPr>
        <w:spacing w:line="260" w:lineRule="exact"/>
        <w:ind w:left="440" w:right="88"/>
        <w:jc w:val="both"/>
        <w:rPr>
          <w:sz w:val="24"/>
          <w:szCs w:val="24"/>
        </w:rPr>
      </w:pP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3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pe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3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</w:p>
    <w:p w14:paraId="7D07FFD2" w14:textId="77777777" w:rsidR="00DE0EB3" w:rsidRDefault="00243B90">
      <w:pPr>
        <w:ind w:left="440" w:right="7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8"/>
          <w:sz w:val="24"/>
          <w:szCs w:val="24"/>
        </w:rPr>
        <w:t>8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22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4"/>
          <w:sz w:val="24"/>
          <w:szCs w:val="24"/>
        </w:rPr>
        <w:t>og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 nu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ia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36EE0DC8" w14:textId="77777777" w:rsidR="00DE0EB3" w:rsidRDefault="00243B90">
      <w:pPr>
        <w:ind w:left="429" w:right="2028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60 b.  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60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60 d.  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60</w:t>
      </w:r>
    </w:p>
    <w:p w14:paraId="659385A6" w14:textId="77777777" w:rsidR="00DE0EB3" w:rsidRDefault="00243B90">
      <w:pPr>
        <w:ind w:left="429" w:right="234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.  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t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24</w:t>
      </w:r>
    </w:p>
    <w:p w14:paraId="677B22E5" w14:textId="77777777" w:rsidR="00DE0EB3" w:rsidRDefault="00243B90">
      <w:pPr>
        <w:ind w:left="429" w:right="84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</w:p>
    <w:p w14:paraId="79F6931D" w14:textId="77777777" w:rsidR="00DE0EB3" w:rsidRDefault="00243B90">
      <w:pPr>
        <w:ind w:left="429" w:right="6732"/>
        <w:jc w:val="both"/>
        <w:rPr>
          <w:sz w:val="24"/>
          <w:szCs w:val="24"/>
        </w:rPr>
        <w:sectPr w:rsidR="00DE0EB3">
          <w:pgSz w:w="12240" w:h="15840"/>
          <w:pgMar w:top="1340" w:right="1320" w:bottom="280" w:left="1720" w:header="720" w:footer="720" w:gutter="0"/>
          <w:cols w:space="720"/>
        </w:sectPr>
      </w:pP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();</w:t>
      </w:r>
    </w:p>
    <w:p w14:paraId="0376BD45" w14:textId="77777777" w:rsidR="00DE0EB3" w:rsidRDefault="00243B90">
      <w:pPr>
        <w:spacing w:before="60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14:paraId="7D47ABBF" w14:textId="77777777" w:rsidR="00DE0EB3" w:rsidRDefault="00DE0EB3">
      <w:pPr>
        <w:spacing w:before="15" w:line="260" w:lineRule="exact"/>
        <w:rPr>
          <w:sz w:val="26"/>
          <w:szCs w:val="26"/>
        </w:rPr>
      </w:pPr>
    </w:p>
    <w:p w14:paraId="4194BA9E" w14:textId="77777777" w:rsidR="00DE0EB3" w:rsidRDefault="00B40DC5">
      <w:pPr>
        <w:ind w:left="1420"/>
      </w:pPr>
      <w:r>
        <w:pict w14:anchorId="159B78F6">
          <v:shape id="_x0000_i1026" type="#_x0000_t75" style="width:335.25pt;height:192pt">
            <v:imagedata r:id="rId10" o:title=""/>
          </v:shape>
        </w:pict>
      </w:r>
    </w:p>
    <w:p w14:paraId="01C81F89" w14:textId="77777777" w:rsidR="00DE0EB3" w:rsidRDefault="00DE0EB3">
      <w:pPr>
        <w:spacing w:line="200" w:lineRule="exact"/>
      </w:pPr>
    </w:p>
    <w:p w14:paraId="756E7FF7" w14:textId="77777777" w:rsidR="00DE0EB3" w:rsidRDefault="00DE0EB3">
      <w:pPr>
        <w:spacing w:line="200" w:lineRule="exact"/>
      </w:pPr>
    </w:p>
    <w:p w14:paraId="2B302597" w14:textId="77777777" w:rsidR="00DE0EB3" w:rsidRDefault="00DE0EB3">
      <w:pPr>
        <w:spacing w:before="2" w:line="240" w:lineRule="exact"/>
        <w:rPr>
          <w:sz w:val="24"/>
          <w:szCs w:val="24"/>
        </w:rPr>
      </w:pPr>
    </w:p>
    <w:p w14:paraId="711EC9D3" w14:textId="77777777" w:rsidR="00DE0EB3" w:rsidRDefault="00243B90">
      <w:pPr>
        <w:ind w:left="101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14:paraId="453197CB" w14:textId="77777777" w:rsidR="00DE0EB3" w:rsidRDefault="00243B90">
      <w:pPr>
        <w:spacing w:before="28"/>
        <w:ind w:left="34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a.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</w:p>
    <w:p w14:paraId="1A990F34" w14:textId="77777777" w:rsidR="00DE0EB3" w:rsidRDefault="00243B90">
      <w:pPr>
        <w:spacing w:before="16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CE90A2A" w14:textId="77777777" w:rsidR="00DE0EB3" w:rsidRDefault="00243B90">
      <w:pPr>
        <w:spacing w:before="24" w:line="258" w:lineRule="auto"/>
        <w:ind w:left="82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5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f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20.0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 xml:space="preserve">20.0f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eca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n();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21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1337EA04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</w:p>
    <w:p w14:paraId="63195F90" w14:textId="77777777" w:rsidR="00DE0EB3" w:rsidRDefault="00243B90">
      <w:pPr>
        <w:spacing w:before="24"/>
        <w:ind w:left="820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dou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</w:t>
      </w:r>
    </w:p>
    <w:p w14:paraId="5F73F56C" w14:textId="77777777" w:rsidR="00DE0EB3" w:rsidRDefault="00243B90">
      <w:pPr>
        <w:spacing w:before="20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E9B0F77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1DAD4344" w14:textId="77777777" w:rsidR="00DE0EB3" w:rsidRDefault="00DE0EB3">
      <w:pPr>
        <w:spacing w:line="200" w:lineRule="exact"/>
      </w:pPr>
    </w:p>
    <w:p w14:paraId="1AFA4512" w14:textId="77777777" w:rsidR="00DE0EB3" w:rsidRDefault="00B40DC5">
      <w:pPr>
        <w:ind w:left="1760"/>
      </w:pPr>
      <w:r>
        <w:pict w14:anchorId="087C331D">
          <v:shape id="_x0000_i1027" type="#_x0000_t75" style="width:337.5pt;height:84.75pt">
            <v:imagedata r:id="rId11" o:title=""/>
          </v:shape>
        </w:pict>
      </w:r>
    </w:p>
    <w:p w14:paraId="0E389451" w14:textId="77777777" w:rsidR="00DE0EB3" w:rsidRDefault="00DE0EB3">
      <w:pPr>
        <w:spacing w:before="5" w:line="120" w:lineRule="exact"/>
        <w:rPr>
          <w:sz w:val="13"/>
          <w:szCs w:val="13"/>
        </w:rPr>
      </w:pPr>
    </w:p>
    <w:p w14:paraId="2B9E938F" w14:textId="77777777" w:rsidR="00DE0EB3" w:rsidRDefault="00DE0EB3">
      <w:pPr>
        <w:spacing w:line="200" w:lineRule="exact"/>
      </w:pPr>
    </w:p>
    <w:p w14:paraId="7D8FAE43" w14:textId="77777777" w:rsidR="00DE0EB3" w:rsidRDefault="00243B90">
      <w:pPr>
        <w:ind w:left="34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</w:p>
    <w:p w14:paraId="0C1D2DF7" w14:textId="77777777" w:rsidR="00DE0EB3" w:rsidRDefault="00243B90">
      <w:pPr>
        <w:spacing w:before="16"/>
        <w:ind w:left="529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6790651" w14:textId="77777777" w:rsidR="00DE0EB3" w:rsidRDefault="00243B90">
      <w:pPr>
        <w:spacing w:before="24" w:line="258" w:lineRule="auto"/>
        <w:ind w:left="820" w:right="73" w:firstLine="721"/>
        <w:jc w:val="both"/>
        <w:rPr>
          <w:sz w:val="24"/>
          <w:szCs w:val="24"/>
        </w:rPr>
        <w:sectPr w:rsidR="00DE0EB3">
          <w:pgSz w:w="12240" w:h="15840"/>
          <w:pgMar w:top="1380" w:right="1320" w:bottom="280" w:left="1340" w:header="720" w:footer="72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As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u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19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13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</w:p>
    <w:p w14:paraId="7BF423FE" w14:textId="77777777" w:rsidR="00DE0EB3" w:rsidRDefault="00243B90">
      <w:pPr>
        <w:spacing w:before="76"/>
        <w:ind w:left="540" w:right="9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n(</w:t>
      </w:r>
      <w:r>
        <w:rPr>
          <w:spacing w:val="-4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</w:p>
    <w:p w14:paraId="6015CDEB" w14:textId="77777777" w:rsidR="00DE0EB3" w:rsidRDefault="00243B90">
      <w:pPr>
        <w:spacing w:before="20"/>
        <w:ind w:left="540" w:right="7037"/>
        <w:jc w:val="both"/>
        <w:rPr>
          <w:sz w:val="24"/>
          <w:szCs w:val="24"/>
        </w:rPr>
      </w:pPr>
      <w:r>
        <w:rPr>
          <w:sz w:val="24"/>
          <w:szCs w:val="24"/>
        </w:rPr>
        <w:t>20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3F8999F2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CE3B022" w14:textId="77777777" w:rsidR="00DE0EB3" w:rsidRDefault="00DE0EB3">
      <w:pPr>
        <w:spacing w:before="4" w:line="120" w:lineRule="exact"/>
        <w:rPr>
          <w:sz w:val="12"/>
          <w:szCs w:val="12"/>
        </w:rPr>
      </w:pPr>
    </w:p>
    <w:p w14:paraId="65E8CC4F" w14:textId="77777777" w:rsidR="00DE0EB3" w:rsidRDefault="00DE0EB3">
      <w:pPr>
        <w:spacing w:line="200" w:lineRule="exact"/>
      </w:pPr>
    </w:p>
    <w:p w14:paraId="2EF2E93D" w14:textId="77777777" w:rsidR="00DE0EB3" w:rsidRDefault="00B40DC5">
      <w:pPr>
        <w:ind w:left="1600"/>
      </w:pPr>
      <w:r>
        <w:pict w14:anchorId="1FC1866D">
          <v:shape id="_x0000_i1028" type="#_x0000_t75" style="width:324.75pt;height:78pt">
            <v:imagedata r:id="rId12" o:title=""/>
          </v:shape>
        </w:pict>
      </w:r>
    </w:p>
    <w:p w14:paraId="37EA8A46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3BC7735A" w14:textId="77777777" w:rsidR="00DE0EB3" w:rsidRDefault="00DE0EB3">
      <w:pPr>
        <w:spacing w:line="200" w:lineRule="exact"/>
      </w:pPr>
    </w:p>
    <w:p w14:paraId="6DA107F4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</w:p>
    <w:p w14:paraId="55BB07B0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322C215" w14:textId="77777777" w:rsidR="00DE0EB3" w:rsidRDefault="00243B90">
      <w:pPr>
        <w:spacing w:before="20" w:line="259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r>
        <w:rPr>
          <w:spacing w:val="-1"/>
          <w:sz w:val="24"/>
          <w:szCs w:val="24"/>
        </w:rPr>
        <w:t>AS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>GN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4"/>
          <w:sz w:val="24"/>
          <w:szCs w:val="24"/>
        </w:rPr>
        <w:t>an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“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“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ong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10000,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“c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65,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cl</w:t>
      </w:r>
      <w:r>
        <w:rPr>
          <w:sz w:val="24"/>
          <w:szCs w:val="24"/>
        </w:rPr>
        <w:t>”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pe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3"/>
          <w:sz w:val="24"/>
          <w:szCs w:val="24"/>
        </w:rPr>
        <w:t>Z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x”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 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 50.2f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50.2f.</w:t>
      </w:r>
    </w:p>
    <w:p w14:paraId="677C5C9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pa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 xml:space="preserve">n 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1"/>
          <w:sz w:val="24"/>
          <w:szCs w:val="24"/>
        </w:rPr>
        <w:t>3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34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</w:p>
    <w:p w14:paraId="28FA140F" w14:textId="77777777" w:rsidR="00DE0EB3" w:rsidRDefault="00243B90">
      <w:pPr>
        <w:spacing w:before="24" w:line="258" w:lineRule="auto"/>
        <w:ind w:left="540" w:right="83"/>
        <w:jc w:val="both"/>
        <w:rPr>
          <w:sz w:val="24"/>
          <w:szCs w:val="24"/>
        </w:rPr>
      </w:pP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65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kode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C</w:t>
      </w:r>
      <w:r>
        <w:rPr>
          <w:sz w:val="24"/>
          <w:szCs w:val="24"/>
        </w:rPr>
        <w:t>II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huruf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65,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n.</w:t>
      </w:r>
    </w:p>
    <w:p w14:paraId="1CE05B31" w14:textId="77777777" w:rsidR="00DE0EB3" w:rsidRDefault="00243B90">
      <w:pPr>
        <w:spacing w:before="4" w:line="257" w:lineRule="auto"/>
        <w:ind w:left="540" w:right="78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hui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>mac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mac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r, 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</w:p>
    <w:p w14:paraId="6617352C" w14:textId="77777777" w:rsidR="00DE0EB3" w:rsidRDefault="00243B90">
      <w:pPr>
        <w:spacing w:before="5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35FD90A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2F16185F" w14:textId="77777777" w:rsidR="00DE0EB3" w:rsidRDefault="00DE0EB3">
      <w:pPr>
        <w:spacing w:line="200" w:lineRule="exact"/>
      </w:pPr>
    </w:p>
    <w:p w14:paraId="7DB1AFC7" w14:textId="77777777" w:rsidR="00DE0EB3" w:rsidRDefault="00B40DC5">
      <w:pPr>
        <w:ind w:left="1568"/>
      </w:pPr>
      <w:r>
        <w:pict w14:anchorId="5E4EC17D">
          <v:shape id="_x0000_i1029" type="#_x0000_t75" style="width:328.5pt;height:141.75pt">
            <v:imagedata r:id="rId13" o:title=""/>
          </v:shape>
        </w:pict>
      </w:r>
    </w:p>
    <w:p w14:paraId="24B1592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42B5404C" w14:textId="77777777" w:rsidR="00DE0EB3" w:rsidRDefault="00DE0EB3">
      <w:pPr>
        <w:spacing w:line="200" w:lineRule="exact"/>
      </w:pPr>
    </w:p>
    <w:p w14:paraId="3E70805F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d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</w:p>
    <w:p w14:paraId="7CF99167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D4C14E8" w14:textId="77777777" w:rsidR="00DE0EB3" w:rsidRDefault="00243B90">
      <w:pPr>
        <w:spacing w:before="24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5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5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pacing w:val="-1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”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</w:p>
    <w:p w14:paraId="3ACABEC1" w14:textId="77777777" w:rsidR="00DE0EB3" w:rsidRDefault="00243B90">
      <w:pPr>
        <w:spacing w:before="24"/>
        <w:ind w:left="540" w:right="88"/>
        <w:jc w:val="both"/>
        <w:rPr>
          <w:sz w:val="24"/>
          <w:szCs w:val="24"/>
        </w:rPr>
        <w:sectPr w:rsidR="00DE0EB3">
          <w:pgSz w:w="12240" w:h="15840"/>
          <w:pgMar w:top="1360" w:right="1320" w:bottom="280" w:left="1620" w:header="720" w:footer="720" w:gutter="0"/>
          <w:cols w:space="720"/>
        </w:sectPr>
      </w:pP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</w:t>
      </w:r>
      <w:r>
        <w:rPr>
          <w:spacing w:val="5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0F04CDFB" w14:textId="77777777" w:rsidR="00DE0EB3" w:rsidRDefault="00243B90">
      <w:pPr>
        <w:spacing w:before="76" w:line="259" w:lineRule="auto"/>
        <w:ind w:left="540" w:right="8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ry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ngguna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nport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ks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t java</w:t>
      </w:r>
      <w:r>
        <w:rPr>
          <w:b/>
          <w:spacing w:val="4"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il</w:t>
      </w:r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er;</w:t>
      </w:r>
      <w:r>
        <w:rPr>
          <w:sz w:val="24"/>
          <w:szCs w:val="24"/>
        </w:rPr>
        <w:t>.</w:t>
      </w:r>
    </w:p>
    <w:p w14:paraId="465EBDD2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pacing w:val="8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</w:p>
    <w:p w14:paraId="3BA4FE80" w14:textId="77777777" w:rsidR="00DE0EB3" w:rsidRDefault="00243B90">
      <w:pPr>
        <w:spacing w:before="24" w:line="259" w:lineRule="auto"/>
        <w:ind w:left="540" w:right="74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mela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lal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21,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22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ks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23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43C44CD7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4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ra</w:t>
      </w:r>
      <w:r>
        <w:rPr>
          <w:spacing w:val="4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5CC4B3DD" w14:textId="77777777" w:rsidR="00DE0EB3" w:rsidRDefault="00243B90">
      <w:pPr>
        <w:spacing w:before="20"/>
        <w:ind w:left="540" w:right="6797"/>
        <w:jc w:val="both"/>
        <w:rPr>
          <w:sz w:val="24"/>
          <w:szCs w:val="24"/>
        </w:rPr>
      </w:pP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01350460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9F5773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08EC715A" w14:textId="77777777" w:rsidR="00DE0EB3" w:rsidRDefault="00DE0EB3">
      <w:pPr>
        <w:spacing w:line="200" w:lineRule="exact"/>
      </w:pPr>
    </w:p>
    <w:p w14:paraId="71C530E1" w14:textId="77777777" w:rsidR="00DE0EB3" w:rsidRDefault="00B40DC5">
      <w:pPr>
        <w:ind w:left="1568"/>
      </w:pPr>
      <w:r>
        <w:pict w14:anchorId="0E61B39A">
          <v:shape id="_x0000_i1030" type="#_x0000_t75" style="width:327.75pt;height:90pt">
            <v:imagedata r:id="rId14" o:title=""/>
          </v:shape>
        </w:pict>
      </w:r>
    </w:p>
    <w:p w14:paraId="34F127DE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22933A81" w14:textId="77777777" w:rsidR="00DE0EB3" w:rsidRDefault="00DE0EB3">
      <w:pPr>
        <w:spacing w:line="200" w:lineRule="exact"/>
      </w:pPr>
    </w:p>
    <w:p w14:paraId="05382BF3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</w:p>
    <w:p w14:paraId="56FACEE2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6EDFAA7C" w14:textId="77777777" w:rsidR="00DE0EB3" w:rsidRDefault="00243B90">
      <w:pPr>
        <w:spacing w:before="24" w:line="258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2"/>
          <w:sz w:val="24"/>
          <w:szCs w:val="24"/>
        </w:rPr>
        <w:t>“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”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je</w:t>
      </w:r>
      <w:r>
        <w:rPr>
          <w:sz w:val="24"/>
          <w:szCs w:val="24"/>
        </w:rPr>
        <w:t xml:space="preserve">k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e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 xml:space="preserve">a 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r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  </w:t>
      </w:r>
      <w:r>
        <w:rPr>
          <w:spacing w:val="4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“i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8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n));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6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159C56F4" w14:textId="77777777" w:rsidR="00DE0EB3" w:rsidRDefault="00243B90">
      <w:pPr>
        <w:spacing w:before="3" w:line="258" w:lineRule="auto"/>
        <w:ind w:left="540" w:right="71" w:firstLine="721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”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>d</w:t>
      </w:r>
      <w:r>
        <w:rPr>
          <w:spacing w:val="1"/>
          <w:sz w:val="24"/>
          <w:szCs w:val="24"/>
        </w:rPr>
        <w:t>ata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n.r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(</w:t>
      </w:r>
      <w:r>
        <w:rPr>
          <w:spacing w:val="3"/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   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 xml:space="preserve">1     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  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   </w:t>
      </w:r>
      <w:r>
        <w:rPr>
          <w:spacing w:val="4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   </w:t>
      </w:r>
      <w:r>
        <w:rPr>
          <w:spacing w:val="4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 xml:space="preserve">a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h  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</w:p>
    <w:p w14:paraId="29C08484" w14:textId="77777777" w:rsidR="00DE0EB3" w:rsidRDefault="00243B90">
      <w:pPr>
        <w:spacing w:before="3"/>
        <w:ind w:left="540" w:right="5116"/>
        <w:jc w:val="both"/>
        <w:rPr>
          <w:sz w:val="24"/>
          <w:szCs w:val="24"/>
        </w:rPr>
      </w:pP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(d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n.r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());</w:t>
      </w:r>
    </w:p>
    <w:p w14:paraId="59A8866E" w14:textId="77777777" w:rsidR="00DE0EB3" w:rsidRDefault="00243B90">
      <w:pPr>
        <w:spacing w:before="20" w:line="259" w:lineRule="auto"/>
        <w:ind w:left="540" w:right="74" w:firstLine="721"/>
        <w:jc w:val="both"/>
        <w:rPr>
          <w:sz w:val="24"/>
          <w:szCs w:val="24"/>
        </w:rPr>
        <w:sectPr w:rsidR="00DE0EB3">
          <w:pgSz w:w="12240" w:h="15840"/>
          <w:pgMar w:top="1360" w:right="1320" w:bottom="280" w:left="1620" w:header="720" w:footer="720" w:gutter="0"/>
          <w:cols w:space="720"/>
        </w:sect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3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tela</w:t>
      </w:r>
      <w:r>
        <w:rPr>
          <w:sz w:val="24"/>
          <w:szCs w:val="24"/>
        </w:rPr>
        <w:t>h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tem.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4"/>
          <w:sz w:val="24"/>
          <w:szCs w:val="24"/>
        </w:rPr>
        <w:t>b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313A18EE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1CDB3CAD" w14:textId="77777777" w:rsidR="00DE0EB3" w:rsidRDefault="00DE0EB3">
      <w:pPr>
        <w:spacing w:line="200" w:lineRule="exact"/>
      </w:pPr>
    </w:p>
    <w:p w14:paraId="21B38700" w14:textId="77777777" w:rsidR="00DE0EB3" w:rsidRDefault="00B40DC5">
      <w:pPr>
        <w:ind w:left="1624"/>
      </w:pPr>
      <w:r>
        <w:pict w14:anchorId="5533D098">
          <v:shape id="_x0000_i1031" type="#_x0000_t75" style="width:323.25pt;height:113.25pt">
            <v:imagedata r:id="rId15" o:title=""/>
          </v:shape>
        </w:pict>
      </w:r>
    </w:p>
    <w:p w14:paraId="7F4ECFC8" w14:textId="77777777" w:rsidR="00DE0EB3" w:rsidRDefault="00DE0EB3">
      <w:pPr>
        <w:spacing w:before="4" w:line="100" w:lineRule="exact"/>
        <w:rPr>
          <w:sz w:val="10"/>
          <w:szCs w:val="10"/>
        </w:rPr>
      </w:pPr>
    </w:p>
    <w:p w14:paraId="0D86221F" w14:textId="77777777" w:rsidR="00DE0EB3" w:rsidRDefault="00DE0EB3">
      <w:pPr>
        <w:spacing w:line="200" w:lineRule="exact"/>
      </w:pPr>
    </w:p>
    <w:p w14:paraId="6DD7B97B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f.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</w:p>
    <w:p w14:paraId="07F382B2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3E9A66E" w14:textId="77777777" w:rsidR="00DE0EB3" w:rsidRDefault="00243B90">
      <w:pPr>
        <w:spacing w:before="24" w:line="259" w:lineRule="auto"/>
        <w:ind w:left="54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“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“a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b”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k”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55A2938A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5902FD35" w14:textId="77777777" w:rsidR="00DE0EB3" w:rsidRDefault="00243B90">
      <w:pPr>
        <w:spacing w:before="24" w:line="259" w:lineRule="auto"/>
        <w:ind w:left="540" w:right="76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 ke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ng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5"/>
          <w:sz w:val="24"/>
          <w:szCs w:val="24"/>
        </w:rPr>
        <w:t>0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29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8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n()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62B8BF8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</w:p>
    <w:p w14:paraId="64999A9A" w14:textId="77777777" w:rsidR="00DE0EB3" w:rsidRDefault="00243B90">
      <w:pPr>
        <w:spacing w:before="24" w:line="258" w:lineRule="auto"/>
        <w:ind w:left="540" w:right="75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-3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ma</w:t>
      </w:r>
      <w:r>
        <w:rPr>
          <w:sz w:val="24"/>
          <w:szCs w:val="24"/>
        </w:rPr>
        <w:t>ka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7"/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ga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 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upun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</w:t>
      </w:r>
      <w:r>
        <w:rPr>
          <w:spacing w:val="-5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dou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 g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8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tam</w:t>
      </w:r>
      <w:r>
        <w:rPr>
          <w:spacing w:val="2"/>
          <w:sz w:val="24"/>
          <w:szCs w:val="24"/>
        </w:rPr>
        <w:t>p</w:t>
      </w:r>
      <w:r>
        <w:rPr>
          <w:spacing w:val="-3"/>
          <w:sz w:val="24"/>
          <w:szCs w:val="24"/>
        </w:rPr>
        <w:t xml:space="preserve">il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 xml:space="preserve">di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 k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</w:p>
    <w:p w14:paraId="73CCF4FC" w14:textId="77777777" w:rsidR="00DE0EB3" w:rsidRDefault="00243B90">
      <w:pPr>
        <w:spacing w:before="3" w:line="257" w:lineRule="auto"/>
        <w:ind w:left="540" w:right="75" w:firstLine="721"/>
        <w:jc w:val="both"/>
        <w:rPr>
          <w:sz w:val="24"/>
          <w:szCs w:val="24"/>
        </w:rPr>
        <w:sectPr w:rsidR="00DE0EB3">
          <w:headerReference w:type="default" r:id="rId16"/>
          <w:pgSz w:w="12240" w:h="15840"/>
          <w:pgMar w:top="1720" w:right="1320" w:bottom="280" w:left="1620" w:header="1480" w:footer="0" w:gutter="0"/>
          <w:cols w:space="720"/>
        </w:sect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3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u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18DF6F18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4EB5B5D2" w14:textId="77777777" w:rsidR="00DE0EB3" w:rsidRDefault="00DE0EB3">
      <w:pPr>
        <w:spacing w:line="200" w:lineRule="exact"/>
      </w:pPr>
    </w:p>
    <w:p w14:paraId="2C0D2BC8" w14:textId="77777777" w:rsidR="00DE0EB3" w:rsidRDefault="00457205">
      <w:pPr>
        <w:ind w:left="1628"/>
      </w:pPr>
      <w:r>
        <w:pict w14:anchorId="3FD63328">
          <v:shape id="_x0000_i1032" type="#_x0000_t75" style="width:322.5pt;height:146.25pt">
            <v:imagedata r:id="rId17" o:title=""/>
          </v:shape>
        </w:pict>
      </w:r>
    </w:p>
    <w:p w14:paraId="1055601D" w14:textId="77777777" w:rsidR="00DE0EB3" w:rsidRDefault="00DE0EB3">
      <w:pPr>
        <w:spacing w:before="4" w:line="100" w:lineRule="exact"/>
        <w:rPr>
          <w:sz w:val="10"/>
          <w:szCs w:val="10"/>
        </w:rPr>
      </w:pPr>
    </w:p>
    <w:p w14:paraId="365504D0" w14:textId="77777777" w:rsidR="00DE0EB3" w:rsidRDefault="00DE0EB3">
      <w:pPr>
        <w:spacing w:line="200" w:lineRule="exact"/>
      </w:pPr>
    </w:p>
    <w:p w14:paraId="76A675F4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g.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</w:p>
    <w:p w14:paraId="6B07FC09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C5CE2C7" w14:textId="77777777" w:rsidR="00DE0EB3" w:rsidRDefault="00243B90">
      <w:pPr>
        <w:spacing w:before="24" w:line="259" w:lineRule="auto"/>
        <w:ind w:left="540" w:right="7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kni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“a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b”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k”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 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”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pe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0274A95D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"/>
          <w:sz w:val="24"/>
          <w:szCs w:val="24"/>
        </w:rPr>
        <w:t>1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23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4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</w:p>
    <w:p w14:paraId="509209AF" w14:textId="77777777" w:rsidR="00DE0EB3" w:rsidRDefault="00243B90">
      <w:pPr>
        <w:spacing w:before="24" w:line="258" w:lineRule="auto"/>
        <w:ind w:left="540" w:right="74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ke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e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()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di </w:t>
      </w:r>
      <w:r>
        <w:rPr>
          <w:spacing w:val="1"/>
          <w:sz w:val="24"/>
          <w:szCs w:val="24"/>
        </w:rPr>
        <w:t xml:space="preserve"> 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 xml:space="preserve">n(), 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8"/>
          <w:sz w:val="24"/>
          <w:szCs w:val="24"/>
        </w:rPr>
        <w:t>6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 xml:space="preserve">28 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(</w:t>
      </w:r>
      <w:r>
        <w:rPr>
          <w:sz w:val="24"/>
          <w:szCs w:val="24"/>
        </w:rPr>
        <w:t>b)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konv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pacing w:val="5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ke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f(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)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ko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4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f(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)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 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f(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),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n(), 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1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k, c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0D8A618F" w14:textId="77777777" w:rsidR="00DE0EB3" w:rsidRDefault="00243B90">
      <w:pPr>
        <w:spacing w:before="3" w:line="258" w:lineRule="auto"/>
        <w:ind w:left="540" w:right="81" w:firstLine="721"/>
        <w:jc w:val="both"/>
        <w:rPr>
          <w:sz w:val="24"/>
          <w:szCs w:val="24"/>
        </w:rPr>
        <w:sectPr w:rsidR="00DE0EB3">
          <w:pgSz w:w="12240" w:h="15840"/>
          <w:pgMar w:top="1720" w:right="1320" w:bottom="280" w:left="1620" w:header="1480" w:footer="0" w:gutter="0"/>
          <w:cols w:space="720"/>
        </w:sect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7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doub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, 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f()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ode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f()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ong ke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 doub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14:paraId="10CD7368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34D1290F" w14:textId="77777777" w:rsidR="00DE0EB3" w:rsidRDefault="00DE0EB3">
      <w:pPr>
        <w:spacing w:line="200" w:lineRule="exact"/>
      </w:pPr>
    </w:p>
    <w:p w14:paraId="5720FAD7" w14:textId="77777777" w:rsidR="00DE0EB3" w:rsidRDefault="00457205">
      <w:pPr>
        <w:ind w:left="1596"/>
      </w:pPr>
      <w:r>
        <w:pict w14:anchorId="17755A81">
          <v:shape id="_x0000_i1033" type="#_x0000_t75" style="width:325.5pt;height:143.25pt">
            <v:imagedata r:id="rId18" o:title=""/>
          </v:shape>
        </w:pict>
      </w:r>
    </w:p>
    <w:p w14:paraId="2743F481" w14:textId="77777777" w:rsidR="00DE0EB3" w:rsidRDefault="00DE0EB3">
      <w:pPr>
        <w:spacing w:before="12" w:line="280" w:lineRule="exact"/>
        <w:rPr>
          <w:sz w:val="28"/>
          <w:szCs w:val="28"/>
        </w:rPr>
      </w:pPr>
    </w:p>
    <w:p w14:paraId="7507D001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8</w:t>
      </w:r>
    </w:p>
    <w:p w14:paraId="47C399B8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5ECFC4A" w14:textId="77777777" w:rsidR="00DE0EB3" w:rsidRDefault="00243B90">
      <w:pPr>
        <w:spacing w:before="24" w:line="258" w:lineRule="auto"/>
        <w:ind w:left="540" w:right="75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z w:val="24"/>
          <w:szCs w:val="24"/>
        </w:rPr>
        <w:t>ki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x”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1</w:t>
      </w:r>
      <w:r>
        <w:rPr>
          <w:spacing w:val="13"/>
          <w:sz w:val="24"/>
          <w:szCs w:val="24"/>
        </w:rPr>
        <w:t>9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21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y di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n(</w:t>
      </w:r>
      <w:r>
        <w:rPr>
          <w:spacing w:val="10"/>
          <w:sz w:val="24"/>
          <w:szCs w:val="24"/>
        </w:rPr>
        <w:t>)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(? </w:t>
      </w:r>
      <w:r>
        <w:rPr>
          <w:spacing w:val="-3"/>
          <w:sz w:val="24"/>
          <w:szCs w:val="24"/>
        </w:rPr>
        <w:t>: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 di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 xml:space="preserve">na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?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nuhi</w:t>
      </w:r>
      <w:r>
        <w:rPr>
          <w:spacing w:val="1"/>
          <w:sz w:val="24"/>
          <w:szCs w:val="24"/>
        </w:rPr>
        <w:t xml:space="preserve"> ma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1.</w:t>
      </w:r>
    </w:p>
    <w:p w14:paraId="5F97718E" w14:textId="77777777" w:rsidR="00DE0EB3" w:rsidRDefault="00243B90">
      <w:pPr>
        <w:spacing w:before="3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4FEC4A26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6E56D6B" w14:textId="77777777" w:rsidR="00DE0EB3" w:rsidRDefault="00DE0EB3">
      <w:pPr>
        <w:spacing w:line="200" w:lineRule="exact"/>
      </w:pPr>
    </w:p>
    <w:p w14:paraId="1AA38501" w14:textId="77777777" w:rsidR="00DE0EB3" w:rsidRDefault="00457205">
      <w:pPr>
        <w:ind w:left="1600"/>
      </w:pPr>
      <w:r>
        <w:pict w14:anchorId="0C1DB998">
          <v:shape id="_x0000_i1034" type="#_x0000_t75" style="width:325.5pt;height:89.25pt">
            <v:imagedata r:id="rId19" o:title=""/>
          </v:shape>
        </w:pict>
      </w:r>
    </w:p>
    <w:p w14:paraId="0E3236C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76B5737" w14:textId="77777777" w:rsidR="00DE0EB3" w:rsidRDefault="00DE0EB3">
      <w:pPr>
        <w:spacing w:line="200" w:lineRule="exact"/>
      </w:pPr>
    </w:p>
    <w:p w14:paraId="2BFDAF4D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9</w:t>
      </w:r>
    </w:p>
    <w:p w14:paraId="3E3ADA0A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2CB8CE5" w14:textId="77777777" w:rsidR="00DE0EB3" w:rsidRDefault="00243B90">
      <w:pPr>
        <w:spacing w:before="24" w:line="259" w:lineRule="auto"/>
        <w:ind w:left="540" w:right="71" w:firstLine="721"/>
        <w:jc w:val="both"/>
        <w:rPr>
          <w:sz w:val="24"/>
          <w:szCs w:val="24"/>
        </w:rPr>
        <w:sectPr w:rsidR="00DE0EB3">
          <w:pgSz w:w="12240" w:h="15840"/>
          <w:pgMar w:top="1720" w:right="1320" w:bottom="280" w:left="1620" w:header="148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 xml:space="preserve">x”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” 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pe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13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fx”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f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2"/>
          <w:sz w:val="24"/>
          <w:szCs w:val="24"/>
        </w:rPr>
        <w:t>9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20 di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y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y 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pacing w:val="12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>a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nol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fx=x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f</w:t>
      </w:r>
      <w:r>
        <w:rPr>
          <w:spacing w:val="-8"/>
          <w:sz w:val="24"/>
          <w:szCs w:val="24"/>
        </w:rPr>
        <w:t>y</w:t>
      </w:r>
      <w:r>
        <w:rPr>
          <w:spacing w:val="4"/>
          <w:sz w:val="24"/>
          <w:szCs w:val="24"/>
        </w:rPr>
        <w:t>=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05E9102D" w14:textId="77777777" w:rsidR="00DE0EB3" w:rsidRDefault="00243B90">
      <w:pPr>
        <w:spacing w:before="76" w:line="258" w:lineRule="auto"/>
        <w:ind w:left="540" w:right="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y 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0.5 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x=fx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=</w:t>
      </w:r>
      <w:r>
        <w:rPr>
          <w:spacing w:val="5"/>
          <w:sz w:val="24"/>
          <w:szCs w:val="24"/>
        </w:rPr>
        <w:t>f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7"/>
          <w:sz w:val="24"/>
          <w:szCs w:val="24"/>
        </w:rPr>
        <w:t>5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26</w:t>
      </w:r>
      <w:r>
        <w:rPr>
          <w:spacing w:val="4"/>
          <w:sz w:val="24"/>
          <w:szCs w:val="24"/>
        </w:rPr>
        <w:t xml:space="preserve"> f</w:t>
      </w:r>
      <w:r>
        <w:rPr>
          <w:spacing w:val="-4"/>
          <w:sz w:val="24"/>
          <w:szCs w:val="24"/>
        </w:rPr>
        <w:t>y</w:t>
      </w:r>
      <w:r>
        <w:rPr>
          <w:spacing w:val="-3"/>
          <w:sz w:val="24"/>
          <w:szCs w:val="24"/>
        </w:rPr>
        <w:t>/</w:t>
      </w:r>
      <w:r>
        <w:rPr>
          <w:spacing w:val="4"/>
          <w:sz w:val="24"/>
          <w:szCs w:val="24"/>
        </w:rPr>
        <w:t>f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tam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 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 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y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x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591E3FE0" w14:textId="77777777" w:rsidR="00DE0EB3" w:rsidRDefault="00243B90">
      <w:pPr>
        <w:spacing w:before="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88550AF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2D754163" w14:textId="77777777" w:rsidR="00DE0EB3" w:rsidRDefault="00DE0EB3">
      <w:pPr>
        <w:spacing w:line="200" w:lineRule="exact"/>
      </w:pPr>
    </w:p>
    <w:p w14:paraId="065A3787" w14:textId="77777777" w:rsidR="00DE0EB3" w:rsidRDefault="00B40DC5">
      <w:pPr>
        <w:ind w:left="1644"/>
      </w:pPr>
      <w:r>
        <w:pict w14:anchorId="6B65AE91">
          <v:shape id="_x0000_i1035" type="#_x0000_t75" style="width:320.25pt;height:131.25pt">
            <v:imagedata r:id="rId20" o:title=""/>
          </v:shape>
        </w:pict>
      </w:r>
    </w:p>
    <w:p w14:paraId="4E10F13C" w14:textId="77777777" w:rsidR="00DE0EB3" w:rsidRDefault="00DE0EB3">
      <w:pPr>
        <w:spacing w:before="3" w:line="120" w:lineRule="exact"/>
        <w:rPr>
          <w:sz w:val="13"/>
          <w:szCs w:val="13"/>
        </w:rPr>
      </w:pPr>
    </w:p>
    <w:p w14:paraId="7B0377AA" w14:textId="77777777" w:rsidR="00DE0EB3" w:rsidRDefault="00DE0EB3">
      <w:pPr>
        <w:spacing w:line="200" w:lineRule="exact"/>
      </w:pPr>
    </w:p>
    <w:p w14:paraId="4F12B20A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z w:val="24"/>
          <w:szCs w:val="24"/>
        </w:rPr>
        <w:t xml:space="preserve">j.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z w:val="24"/>
          <w:szCs w:val="24"/>
        </w:rPr>
        <w:t>10</w:t>
      </w:r>
    </w:p>
    <w:p w14:paraId="1B44F816" w14:textId="77777777" w:rsidR="00DE0EB3" w:rsidRDefault="00243B90">
      <w:pPr>
        <w:spacing w:before="16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FEE1E49" w14:textId="77777777" w:rsidR="00DE0EB3" w:rsidRDefault="00243B90">
      <w:pPr>
        <w:spacing w:before="24" w:line="259" w:lineRule="auto"/>
        <w:ind w:left="540" w:right="73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ello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w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 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na 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 xml:space="preserve">n 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r,  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 xml:space="preserve">.out 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 xml:space="preserve"> 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r>
        <w:rPr>
          <w:spacing w:val="-5"/>
          <w:sz w:val="24"/>
          <w:szCs w:val="24"/>
        </w:rPr>
        <w:t>H</w:t>
      </w:r>
      <w:r>
        <w:rPr>
          <w:spacing w:val="1"/>
          <w:sz w:val="24"/>
          <w:szCs w:val="24"/>
        </w:rPr>
        <w:t>ell</w:t>
      </w:r>
      <w:r>
        <w:rPr>
          <w:sz w:val="24"/>
          <w:szCs w:val="24"/>
        </w:rPr>
        <w:t>o”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5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bung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2D0CBC80" w14:textId="77777777" w:rsidR="00DE0EB3" w:rsidRDefault="00243B90">
      <w:pPr>
        <w:spacing w:line="260" w:lineRule="exact"/>
        <w:ind w:left="540" w:right="90"/>
        <w:jc w:val="both"/>
        <w:rPr>
          <w:sz w:val="24"/>
          <w:szCs w:val="24"/>
        </w:rPr>
      </w:pP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ne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</w:p>
    <w:p w14:paraId="5CA83624" w14:textId="77777777" w:rsidR="00DE0EB3" w:rsidRDefault="00243B90">
      <w:pPr>
        <w:spacing w:before="24" w:line="259" w:lineRule="auto"/>
        <w:ind w:left="540" w:right="74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pacing w:val="14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 xml:space="preserve">ks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pacing w:val="1"/>
          <w:sz w:val="24"/>
          <w:szCs w:val="24"/>
        </w:rPr>
        <w:t>elc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 xml:space="preserve">ks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.out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im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n.</w:t>
      </w:r>
    </w:p>
    <w:p w14:paraId="3C31F365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ta</w:t>
      </w:r>
      <w:r>
        <w:rPr>
          <w:sz w:val="24"/>
          <w:szCs w:val="24"/>
        </w:rPr>
        <w:t>hui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p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</w:p>
    <w:p w14:paraId="63534E3E" w14:textId="77777777" w:rsidR="00DE0EB3" w:rsidRDefault="00243B90">
      <w:pPr>
        <w:spacing w:before="20"/>
        <w:ind w:left="540" w:right="13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>n, 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pr</w:t>
      </w:r>
      <w:r>
        <w:rPr>
          <w:spacing w:val="-4"/>
          <w:sz w:val="24"/>
          <w:szCs w:val="24"/>
        </w:rPr>
        <w:t>og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0DED9796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EDD2104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4489A41" w14:textId="77777777" w:rsidR="00DE0EB3" w:rsidRDefault="00DE0EB3">
      <w:pPr>
        <w:spacing w:line="200" w:lineRule="exact"/>
      </w:pPr>
    </w:p>
    <w:p w14:paraId="60527692" w14:textId="77777777" w:rsidR="00DE0EB3" w:rsidRDefault="00B40DC5">
      <w:pPr>
        <w:ind w:left="1736"/>
        <w:sectPr w:rsidR="00DE0EB3">
          <w:headerReference w:type="default" r:id="rId21"/>
          <w:pgSz w:w="12240" w:h="15840"/>
          <w:pgMar w:top="1360" w:right="1320" w:bottom="280" w:left="1620" w:header="0" w:footer="0" w:gutter="0"/>
          <w:cols w:space="720"/>
        </w:sectPr>
      </w:pPr>
      <w:r>
        <w:pict w14:anchorId="36E6F347">
          <v:shape id="_x0000_i1036" type="#_x0000_t75" style="width:311.25pt;height:82.5pt">
            <v:imagedata r:id="rId22" o:title=""/>
          </v:shape>
        </w:pict>
      </w:r>
    </w:p>
    <w:p w14:paraId="569B9967" w14:textId="77777777" w:rsidR="00DE0EB3" w:rsidRDefault="00DE0EB3">
      <w:pPr>
        <w:spacing w:before="7" w:line="220" w:lineRule="exact"/>
        <w:rPr>
          <w:sz w:val="22"/>
          <w:szCs w:val="22"/>
        </w:rPr>
      </w:pPr>
    </w:p>
    <w:p w14:paraId="2A58E082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k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</w:p>
    <w:p w14:paraId="2EA997C5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B30316A" w14:textId="77777777" w:rsidR="00DE0EB3" w:rsidRDefault="00243B90">
      <w:pPr>
        <w:spacing w:before="24" w:line="258" w:lineRule="auto"/>
        <w:ind w:left="540" w:right="72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memili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13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cr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j 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j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k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z w:val="24"/>
          <w:szCs w:val="24"/>
        </w:rPr>
        <w:t xml:space="preserve">n 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s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u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r>
        <w:rPr>
          <w:rFonts w:ascii="Cambria Math" w:eastAsia="Cambria Math" w:hAnsi="Cambria Math" w:cs="Cambria Math"/>
          <w:spacing w:val="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ssig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t</w:t>
      </w:r>
      <w:r>
        <w:rPr>
          <w:rFonts w:ascii="Cambria Math" w:eastAsia="Cambria Math" w:hAnsi="Cambria Math" w:cs="Cambria Math"/>
          <w:spacing w:val="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+</w:t>
      </w:r>
      <w:r>
        <w:rPr>
          <w:spacing w:val="2"/>
          <w:sz w:val="24"/>
          <w:szCs w:val="24"/>
        </w:rPr>
        <w:t>+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 xml:space="preserve">pre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 xml:space="preserve">u 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etele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4,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d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pre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l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8"/>
          <w:sz w:val="24"/>
          <w:szCs w:val="24"/>
        </w:rPr>
        <w:t xml:space="preserve"> </w:t>
      </w:r>
      <w:r>
        <w:rPr>
          <w:spacing w:val="14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 5,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3 .</w:t>
      </w:r>
    </w:p>
    <w:p w14:paraId="42E488F9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</w:p>
    <w:p w14:paraId="54678DA6" w14:textId="77777777" w:rsidR="00DE0EB3" w:rsidRDefault="00243B90">
      <w:pPr>
        <w:spacing w:before="24"/>
        <w:ind w:left="540" w:right="4195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 p</w:t>
      </w:r>
      <w:r>
        <w:rPr>
          <w:spacing w:val="-4"/>
          <w:sz w:val="24"/>
          <w:szCs w:val="24"/>
        </w:rPr>
        <w:t>r</w:t>
      </w:r>
      <w:r>
        <w:rPr>
          <w:spacing w:val="3"/>
          <w:sz w:val="24"/>
          <w:szCs w:val="24"/>
        </w:rPr>
        <w:t>e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upun po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23B2074D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FCEE152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EA70A83" w14:textId="77777777" w:rsidR="00DE0EB3" w:rsidRDefault="00DE0EB3">
      <w:pPr>
        <w:spacing w:line="200" w:lineRule="exact"/>
      </w:pPr>
    </w:p>
    <w:p w14:paraId="294B2A05" w14:textId="77777777" w:rsidR="00DE0EB3" w:rsidRDefault="00B40DC5">
      <w:pPr>
        <w:ind w:left="1720"/>
      </w:pPr>
      <w:r>
        <w:pict w14:anchorId="550FB558">
          <v:shape id="_x0000_i1037" type="#_x0000_t75" style="width:313.5pt;height:1in">
            <v:imagedata r:id="rId23" o:title=""/>
          </v:shape>
        </w:pict>
      </w:r>
    </w:p>
    <w:p w14:paraId="4397C0E8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2FD05BE0" w14:textId="77777777" w:rsidR="00DE0EB3" w:rsidRDefault="00DE0EB3">
      <w:pPr>
        <w:spacing w:line="200" w:lineRule="exact"/>
      </w:pPr>
    </w:p>
    <w:p w14:paraId="676160D0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12</w:t>
      </w:r>
    </w:p>
    <w:p w14:paraId="1DCBED7F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362E420" w14:textId="77777777" w:rsidR="00DE0EB3" w:rsidRDefault="00243B90">
      <w:pPr>
        <w:spacing w:before="20" w:line="258" w:lineRule="auto"/>
        <w:ind w:left="540" w:right="73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6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6"/>
          <w:sz w:val="24"/>
          <w:szCs w:val="24"/>
        </w:rPr>
        <w:t>i</w:t>
      </w:r>
      <w:r>
        <w:rPr>
          <w:sz w:val="24"/>
          <w:szCs w:val="24"/>
        </w:rPr>
        <w:t>, 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>7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29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8"/>
          <w:sz w:val="24"/>
          <w:szCs w:val="24"/>
        </w:rPr>
        <w:t>0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33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 &amp;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8 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10,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1"/>
          <w:sz w:val="24"/>
          <w:szCs w:val="24"/>
        </w:rPr>
        <w:t>e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10=</w:t>
      </w:r>
      <w:r>
        <w:rPr>
          <w:spacing w:val="-3"/>
          <w:sz w:val="24"/>
          <w:szCs w:val="24"/>
        </w:rPr>
        <w:t>1</w:t>
      </w:r>
      <w:r>
        <w:rPr>
          <w:sz w:val="24"/>
          <w:szCs w:val="24"/>
        </w:rPr>
        <w:t>01</w:t>
      </w:r>
      <w:r>
        <w:rPr>
          <w:spacing w:val="4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8=100</w:t>
      </w:r>
      <w:r>
        <w:rPr>
          <w:spacing w:val="2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1010 &amp;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1000 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1000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 8 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1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~</w:t>
      </w:r>
      <w:r>
        <w:rPr>
          <w:sz w:val="24"/>
          <w:szCs w:val="24"/>
        </w:rPr>
        <w:t>8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~</w:t>
      </w:r>
      <w:r>
        <w:rPr>
          <w:sz w:val="24"/>
          <w:szCs w:val="24"/>
        </w:rPr>
        <w:t>8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</w:p>
    <w:p w14:paraId="73D661EF" w14:textId="77777777" w:rsidR="00DE0EB3" w:rsidRDefault="00243B90">
      <w:pPr>
        <w:spacing w:line="260" w:lineRule="exact"/>
        <w:ind w:left="540" w:right="79"/>
        <w:jc w:val="both"/>
        <w:rPr>
          <w:sz w:val="24"/>
          <w:szCs w:val="24"/>
        </w:rPr>
      </w:pPr>
      <w:r>
        <w:rPr>
          <w:sz w:val="24"/>
          <w:szCs w:val="24"/>
        </w:rPr>
        <w:t>011</w:t>
      </w:r>
      <w:r>
        <w:rPr>
          <w:spacing w:val="1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pacing w:val="3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0111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12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pacing w:val="3"/>
          <w:position w:val="-2"/>
          <w:sz w:val="16"/>
          <w:szCs w:val="16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2780484" w14:textId="77777777" w:rsidR="00DE0EB3" w:rsidRDefault="00243B90">
      <w:pPr>
        <w:spacing w:before="17" w:line="257" w:lineRule="auto"/>
        <w:ind w:left="540" w:right="73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&lt;&lt;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2=1</w:t>
      </w:r>
      <w:r>
        <w:rPr>
          <w:spacing w:val="8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ft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9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10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 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5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5"/>
          <w:position w:val="-2"/>
          <w:sz w:val="16"/>
          <w:szCs w:val="16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mal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&gt;&gt;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2=1</w:t>
      </w:r>
      <w:r>
        <w:rPr>
          <w:spacing w:val="2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23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ht</w:t>
      </w:r>
      <w:r>
        <w:rPr>
          <w:spacing w:val="1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13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 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r>
        <w:rPr>
          <w:sz w:val="24"/>
          <w:szCs w:val="24"/>
        </w:rPr>
        <w:t>.</w:t>
      </w:r>
    </w:p>
    <w:p w14:paraId="5151E4A3" w14:textId="77777777" w:rsidR="00DE0EB3" w:rsidRDefault="00243B90">
      <w:pPr>
        <w:spacing w:line="260" w:lineRule="auto"/>
        <w:ind w:left="540" w:right="76" w:firstLine="721"/>
        <w:jc w:val="both"/>
        <w:rPr>
          <w:sz w:val="24"/>
          <w:szCs w:val="24"/>
        </w:rPr>
        <w:sectPr w:rsidR="00DE0EB3">
          <w:headerReference w:type="default" r:id="rId24"/>
          <w:pgSz w:w="12240" w:h="15840"/>
          <w:pgMar w:top="1480" w:right="1320" w:bottom="280" w:left="1620" w:header="0" w:footer="0" w:gutter="0"/>
          <w:cols w:space="720"/>
        </w:sect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1"/>
          <w:sz w:val="24"/>
          <w:szCs w:val="24"/>
        </w:rPr>
        <w:t xml:space="preserve"> 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ca</w:t>
      </w:r>
      <w:r>
        <w:rPr>
          <w:spacing w:val="10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 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 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4DBD3342" w14:textId="77777777" w:rsidR="00DE0EB3" w:rsidRDefault="00DE0EB3">
      <w:pPr>
        <w:spacing w:before="15" w:line="220" w:lineRule="exact"/>
        <w:rPr>
          <w:sz w:val="22"/>
          <w:szCs w:val="22"/>
        </w:rPr>
      </w:pPr>
    </w:p>
    <w:p w14:paraId="6E6446FC" w14:textId="77777777" w:rsidR="00DE0EB3" w:rsidRDefault="00243B90">
      <w:pPr>
        <w:spacing w:before="17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80433DA" w14:textId="77777777" w:rsidR="00DE0EB3" w:rsidRDefault="00DE0EB3">
      <w:pPr>
        <w:spacing w:before="8" w:line="120" w:lineRule="exact"/>
        <w:rPr>
          <w:sz w:val="12"/>
          <w:szCs w:val="12"/>
        </w:rPr>
      </w:pPr>
    </w:p>
    <w:p w14:paraId="7445E0DF" w14:textId="77777777" w:rsidR="00DE0EB3" w:rsidRDefault="00DE0EB3">
      <w:pPr>
        <w:spacing w:line="200" w:lineRule="exact"/>
      </w:pPr>
    </w:p>
    <w:p w14:paraId="37D0D16F" w14:textId="77777777" w:rsidR="00DE0EB3" w:rsidRDefault="00B40DC5">
      <w:pPr>
        <w:ind w:left="1728"/>
      </w:pPr>
      <w:r>
        <w:pict w14:anchorId="56ACE6E8">
          <v:shape id="_x0000_i1038" type="#_x0000_t75" style="width:312.75pt;height:118.5pt">
            <v:imagedata r:id="rId25" o:title=""/>
          </v:shape>
        </w:pict>
      </w:r>
    </w:p>
    <w:p w14:paraId="60FF6411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40AECAB9" w14:textId="77777777" w:rsidR="00DE0EB3" w:rsidRDefault="00DE0EB3">
      <w:pPr>
        <w:spacing w:line="200" w:lineRule="exact"/>
      </w:pPr>
    </w:p>
    <w:p w14:paraId="0CA4004A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m</w:t>
      </w:r>
      <w:r>
        <w:rPr>
          <w:b/>
          <w:sz w:val="24"/>
          <w:szCs w:val="24"/>
        </w:rPr>
        <w:t>.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13</w:t>
      </w:r>
    </w:p>
    <w:p w14:paraId="0AABCBA3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BAFDAE4" w14:textId="77777777" w:rsidR="00DE0EB3" w:rsidRDefault="00243B90">
      <w:pPr>
        <w:spacing w:before="20" w:line="259" w:lineRule="auto"/>
        <w:ind w:left="540" w:right="87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r2”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dua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‘_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te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7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246D6340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7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j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</w:p>
    <w:p w14:paraId="138562FF" w14:textId="77777777" w:rsidR="00DE0EB3" w:rsidRDefault="00243B90">
      <w:pPr>
        <w:spacing w:before="20" w:line="257" w:lineRule="auto"/>
        <w:ind w:left="540" w:right="7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7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j 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dala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4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d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ala</w:t>
      </w:r>
      <w:r>
        <w:rPr>
          <w:rFonts w:ascii="Cambria Math" w:eastAsia="Cambria Math" w:hAnsi="Cambria Math" w:cs="Cambria Math"/>
          <w:sz w:val="24"/>
          <w:szCs w:val="24"/>
        </w:rPr>
        <w:t>m b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2)</w:t>
      </w:r>
      <w:r>
        <w:rPr>
          <w:spacing w:val="19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&amp;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3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000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13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rFonts w:ascii="Cambria Math" w:eastAsia="Cambria Math" w:hAnsi="Cambria Math" w:cs="Cambria Math"/>
          <w:spacing w:val="1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ad</w:t>
      </w:r>
      <w:r>
        <w:rPr>
          <w:rFonts w:ascii="Cambria Math" w:eastAsia="Cambria Math" w:hAnsi="Cambria Math" w:cs="Cambria Math"/>
          <w:spacing w:val="3"/>
          <w:sz w:val="24"/>
          <w:szCs w:val="24"/>
        </w:rPr>
        <w:t>a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la</w:t>
      </w:r>
      <w:r>
        <w:rPr>
          <w:rFonts w:ascii="Cambria Math" w:eastAsia="Cambria Math" w:hAnsi="Cambria Math" w:cs="Cambria Math"/>
          <w:sz w:val="24"/>
          <w:szCs w:val="24"/>
        </w:rPr>
        <w:t>h</w:t>
      </w:r>
      <w:r>
        <w:rPr>
          <w:rFonts w:ascii="Cambria Math" w:eastAsia="Cambria Math" w:hAnsi="Cambria Math" w:cs="Cambria Math"/>
          <w:spacing w:val="1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 xml:space="preserve">4 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dala</w:t>
      </w:r>
      <w:r>
        <w:rPr>
          <w:rFonts w:ascii="Cambria Math" w:eastAsia="Cambria Math" w:hAnsi="Cambria Math" w:cs="Cambria Math"/>
          <w:sz w:val="24"/>
          <w:szCs w:val="24"/>
        </w:rPr>
        <w:t>m</w:t>
      </w:r>
      <w:r>
        <w:rPr>
          <w:rFonts w:ascii="Cambria Math" w:eastAsia="Cambria Math" w:hAnsi="Cambria Math" w:cs="Cambria Math"/>
          <w:spacing w:val="-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b</w:t>
      </w:r>
      <w:r>
        <w:rPr>
          <w:rFonts w:ascii="Cambria Math" w:eastAsia="Cambria Math" w:hAnsi="Cambria Math" w:cs="Cambria Math"/>
          <w:spacing w:val="1"/>
          <w:sz w:val="24"/>
          <w:szCs w:val="24"/>
        </w:rPr>
        <w:t>i</w:t>
      </w:r>
      <w:r>
        <w:rPr>
          <w:rFonts w:ascii="Cambria Math" w:eastAsia="Cambria Math" w:hAnsi="Cambria Math" w:cs="Cambria Math"/>
          <w:spacing w:val="-2"/>
          <w:sz w:val="24"/>
          <w:szCs w:val="24"/>
        </w:rPr>
        <w:t>n</w:t>
      </w:r>
      <w:r>
        <w:rPr>
          <w:rFonts w:ascii="Cambria Math" w:eastAsia="Cambria Math" w:hAnsi="Cambria Math" w:cs="Cambria Math"/>
          <w:spacing w:val="-1"/>
          <w:sz w:val="24"/>
          <w:szCs w:val="24"/>
        </w:rPr>
        <w:t>e</w:t>
      </w:r>
      <w:r>
        <w:rPr>
          <w:rFonts w:ascii="Cambria Math" w:eastAsia="Cambria Math" w:hAnsi="Cambria Math" w:cs="Cambria Math"/>
          <w:sz w:val="24"/>
          <w:szCs w:val="24"/>
        </w:rPr>
        <w:t>r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spacing w:val="4"/>
          <w:position w:val="-2"/>
          <w:sz w:val="16"/>
          <w:szCs w:val="16"/>
        </w:rPr>
        <w:t>2</w:t>
      </w:r>
      <w:r>
        <w:rPr>
          <w:position w:val="-2"/>
          <w:sz w:val="16"/>
          <w:szCs w:val="16"/>
        </w:rPr>
        <w:t>)</w:t>
      </w:r>
      <w:r>
        <w:rPr>
          <w:spacing w:val="11"/>
          <w:position w:val="-2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-4"/>
          <w:sz w:val="24"/>
          <w:szCs w:val="24"/>
        </w:rPr>
        <w:t xml:space="preserve"> |</w:t>
      </w:r>
      <w:r>
        <w:rPr>
          <w:sz w:val="24"/>
          <w:szCs w:val="24"/>
        </w:rPr>
        <w:t>|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</w:p>
    <w:p w14:paraId="7F3394D1" w14:textId="77777777" w:rsidR="00DE0EB3" w:rsidRDefault="00243B90">
      <w:pPr>
        <w:spacing w:before="5" w:line="254" w:lineRule="auto"/>
        <w:ind w:left="540" w:right="72"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mal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3=1</w:t>
      </w:r>
      <w:r>
        <w:rPr>
          <w:spacing w:val="11"/>
          <w:sz w:val="24"/>
          <w:szCs w:val="24"/>
        </w:rPr>
        <w:t>1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4=10</w:t>
      </w:r>
      <w:r>
        <w:rPr>
          <w:spacing w:val="8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 xml:space="preserve">2) 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^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xor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111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imal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h.po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() 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 n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kurung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pacing w:val="11"/>
          <w:sz w:val="24"/>
          <w:szCs w:val="24"/>
        </w:rPr>
        <w:t>3</w:t>
      </w:r>
      <w:r>
        <w:rPr>
          <w:position w:val="9"/>
          <w:sz w:val="16"/>
          <w:szCs w:val="16"/>
        </w:rPr>
        <w:t>4</w:t>
      </w:r>
      <w:r>
        <w:rPr>
          <w:spacing w:val="8"/>
          <w:position w:val="9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81,</w:t>
      </w:r>
      <w:r>
        <w:rPr>
          <w:spacing w:val="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=3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3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4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</w:p>
    <w:p w14:paraId="78E1215D" w14:textId="77777777" w:rsidR="00DE0EB3" w:rsidRDefault="00243B90">
      <w:pPr>
        <w:spacing w:before="4"/>
        <w:ind w:left="540" w:right="7518"/>
        <w:jc w:val="both"/>
        <w:rPr>
          <w:sz w:val="24"/>
          <w:szCs w:val="24"/>
        </w:rPr>
      </w:pPr>
      <w:r>
        <w:rPr>
          <w:sz w:val="24"/>
          <w:szCs w:val="24"/>
        </w:rPr>
        <w:t>1111110</w:t>
      </w:r>
      <w:r>
        <w:rPr>
          <w:spacing w:val="1"/>
          <w:sz w:val="24"/>
          <w:szCs w:val="24"/>
        </w:rPr>
        <w:t>0</w:t>
      </w:r>
      <w:r>
        <w:rPr>
          <w:spacing w:val="-1"/>
          <w:position w:val="-2"/>
          <w:sz w:val="16"/>
          <w:szCs w:val="16"/>
        </w:rPr>
        <w:t>(</w:t>
      </w:r>
      <w:r>
        <w:rPr>
          <w:position w:val="-2"/>
          <w:sz w:val="16"/>
          <w:szCs w:val="16"/>
        </w:rPr>
        <w:t>2</w:t>
      </w:r>
      <w:r>
        <w:rPr>
          <w:spacing w:val="-1"/>
          <w:position w:val="-2"/>
          <w:sz w:val="16"/>
          <w:szCs w:val="16"/>
        </w:rPr>
        <w:t>)</w:t>
      </w:r>
      <w:r>
        <w:rPr>
          <w:sz w:val="24"/>
          <w:szCs w:val="24"/>
        </w:rPr>
        <w:t>.</w:t>
      </w:r>
    </w:p>
    <w:p w14:paraId="6FC9EE55" w14:textId="77777777" w:rsidR="00DE0EB3" w:rsidRDefault="00243B90">
      <w:pPr>
        <w:spacing w:before="21" w:line="257" w:lineRule="auto"/>
        <w:ind w:left="540" w:right="75" w:firstLine="721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hui</w:t>
      </w:r>
      <w:r>
        <w:rPr>
          <w:spacing w:val="1"/>
          <w:sz w:val="24"/>
          <w:szCs w:val="24"/>
        </w:rPr>
        <w:t xml:space="preserve"> 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a</w:t>
      </w:r>
      <w:r>
        <w:rPr>
          <w:spacing w:val="8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maca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h.po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()</w:t>
      </w:r>
    </w:p>
    <w:p w14:paraId="30C93555" w14:textId="77777777" w:rsidR="00DE0EB3" w:rsidRDefault="00243B90">
      <w:pPr>
        <w:spacing w:before="1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20FBA7F" w14:textId="77777777" w:rsidR="00DE0EB3" w:rsidRDefault="00DE0EB3">
      <w:pPr>
        <w:spacing w:before="5" w:line="120" w:lineRule="exact"/>
        <w:rPr>
          <w:sz w:val="12"/>
          <w:szCs w:val="12"/>
        </w:rPr>
      </w:pPr>
    </w:p>
    <w:p w14:paraId="207271F4" w14:textId="77777777" w:rsidR="00DE0EB3" w:rsidRDefault="00DE0EB3">
      <w:pPr>
        <w:spacing w:line="200" w:lineRule="exact"/>
      </w:pPr>
    </w:p>
    <w:p w14:paraId="618A72FB" w14:textId="77777777" w:rsidR="00DE0EB3" w:rsidRDefault="00B40DC5">
      <w:pPr>
        <w:ind w:left="1736"/>
        <w:sectPr w:rsidR="00DE0EB3">
          <w:headerReference w:type="default" r:id="rId26"/>
          <w:pgSz w:w="12240" w:h="15840"/>
          <w:pgMar w:top="1480" w:right="1320" w:bottom="280" w:left="1620" w:header="0" w:footer="0" w:gutter="0"/>
          <w:cols w:space="720"/>
        </w:sectPr>
      </w:pPr>
      <w:r>
        <w:pict w14:anchorId="42232860">
          <v:shape id="_x0000_i1039" type="#_x0000_t75" style="width:311.25pt;height:122.25pt">
            <v:imagedata r:id="rId27" o:title=""/>
          </v:shape>
        </w:pict>
      </w:r>
    </w:p>
    <w:p w14:paraId="176A031E" w14:textId="77777777" w:rsidR="00DE0EB3" w:rsidRDefault="00DE0EB3">
      <w:pPr>
        <w:spacing w:before="7" w:line="220" w:lineRule="exact"/>
        <w:rPr>
          <w:sz w:val="22"/>
          <w:szCs w:val="22"/>
        </w:rPr>
      </w:pPr>
    </w:p>
    <w:p w14:paraId="59065A02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14</w:t>
      </w:r>
    </w:p>
    <w:p w14:paraId="63B7DCD6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F9FDCFA" w14:textId="77777777" w:rsidR="00DE0EB3" w:rsidRDefault="00243B90">
      <w:pPr>
        <w:spacing w:before="24" w:line="259" w:lineRule="auto"/>
        <w:ind w:left="540" w:right="81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3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-3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rue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upun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elima</w:t>
      </w:r>
      <w:r>
        <w:rPr>
          <w:sz w:val="24"/>
          <w:szCs w:val="24"/>
        </w:rPr>
        <w:t>.</w:t>
      </w:r>
    </w:p>
    <w:p w14:paraId="52ED377D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ui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</w:p>
    <w:p w14:paraId="717699FD" w14:textId="77777777" w:rsidR="00DE0EB3" w:rsidRDefault="00243B90">
      <w:pPr>
        <w:spacing w:before="20"/>
        <w:ind w:left="540" w:right="6769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6DFE681B" w14:textId="77777777" w:rsidR="00DE0EB3" w:rsidRDefault="00243B90">
      <w:pPr>
        <w:spacing w:before="24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53ECD4E9" w14:textId="77777777" w:rsidR="00DE0EB3" w:rsidRDefault="00B40DC5">
      <w:pPr>
        <w:spacing w:before="27"/>
        <w:ind w:left="1344"/>
      </w:pPr>
      <w:r>
        <w:pict w14:anchorId="59D0B966">
          <v:shape id="_x0000_i1040" type="#_x0000_t75" style="width:350.25pt;height:107.25pt">
            <v:imagedata r:id="rId28" o:title=""/>
          </v:shape>
        </w:pict>
      </w:r>
    </w:p>
    <w:p w14:paraId="3FB0C749" w14:textId="77777777" w:rsidR="00DE0EB3" w:rsidRDefault="00DE0EB3">
      <w:pPr>
        <w:spacing w:before="10" w:line="120" w:lineRule="exact"/>
        <w:rPr>
          <w:sz w:val="12"/>
          <w:szCs w:val="12"/>
        </w:rPr>
      </w:pPr>
    </w:p>
    <w:p w14:paraId="7BDA10C9" w14:textId="77777777" w:rsidR="00DE0EB3" w:rsidRDefault="00DE0EB3">
      <w:pPr>
        <w:spacing w:line="200" w:lineRule="exact"/>
      </w:pPr>
    </w:p>
    <w:p w14:paraId="77C2E3FB" w14:textId="77777777" w:rsidR="00DE0EB3" w:rsidRDefault="00243B90">
      <w:pPr>
        <w:ind w:left="104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 xml:space="preserve">.  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15</w:t>
      </w:r>
    </w:p>
    <w:p w14:paraId="0AB102DB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3C749F9" w14:textId="77777777" w:rsidR="00DE0EB3" w:rsidRDefault="00243B90">
      <w:pPr>
        <w:spacing w:before="24" w:line="258" w:lineRule="auto"/>
        <w:ind w:left="540" w:right="75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4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“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”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“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g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4F6DBB0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or 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nda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(? </w:t>
      </w:r>
      <w:r>
        <w:rPr>
          <w:spacing w:val="1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:</w:t>
      </w:r>
      <w:r>
        <w:rPr>
          <w:sz w:val="24"/>
          <w:szCs w:val="24"/>
        </w:rPr>
        <w:t xml:space="preserve">)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3FAE13FA" w14:textId="77777777" w:rsidR="00DE0EB3" w:rsidRDefault="00243B90">
      <w:pPr>
        <w:spacing w:before="24" w:line="258" w:lineRule="auto"/>
        <w:ind w:left="540" w:right="7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&gt;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d?</w:t>
      </w:r>
      <w:r>
        <w:rPr>
          <w:spacing w:val="1"/>
          <w:sz w:val="24"/>
          <w:szCs w:val="24"/>
        </w:rPr>
        <w:t xml:space="preserve"> 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4"/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nuhi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 pun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k.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j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tateme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>+</w:t>
      </w:r>
      <w:r>
        <w:rPr>
          <w:spacing w:val="2"/>
          <w:sz w:val="24"/>
          <w:szCs w:val="24"/>
        </w:rPr>
        <w:t>&gt;</w:t>
      </w:r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sz w:val="24"/>
          <w:szCs w:val="24"/>
        </w:rPr>
        <w:t>+</w:t>
      </w:r>
      <w:r>
        <w:rPr>
          <w:spacing w:val="1"/>
          <w:sz w:val="24"/>
          <w:szCs w:val="24"/>
        </w:rPr>
        <w:t>+</w:t>
      </w:r>
      <w:r>
        <w:rPr>
          <w:sz w:val="24"/>
          <w:szCs w:val="24"/>
        </w:rPr>
        <w:t xml:space="preserve">? 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3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al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4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3&gt;4?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j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12"/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14413C62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4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5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ry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25B637EC" w14:textId="77777777" w:rsidR="00DE0EB3" w:rsidRDefault="00243B90">
      <w:pPr>
        <w:spacing w:before="24"/>
        <w:ind w:left="540" w:right="4668"/>
        <w:jc w:val="both"/>
        <w:rPr>
          <w:sz w:val="24"/>
          <w:szCs w:val="24"/>
        </w:rPr>
        <w:sectPr w:rsidR="00DE0EB3">
          <w:headerReference w:type="default" r:id="rId29"/>
          <w:pgSz w:w="12240" w:h="15840"/>
          <w:pgMar w:top="1480" w:right="1320" w:bottom="280" w:left="1620" w:header="0" w:footer="0" w:gutter="0"/>
          <w:cols w:space="720"/>
        </w:sectPr>
      </w:pP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5A8C14AD" w14:textId="77777777" w:rsidR="00DE0EB3" w:rsidRDefault="00DE0EB3">
      <w:pPr>
        <w:spacing w:before="13" w:line="220" w:lineRule="exact"/>
        <w:rPr>
          <w:sz w:val="22"/>
          <w:szCs w:val="22"/>
        </w:rPr>
      </w:pPr>
    </w:p>
    <w:p w14:paraId="4B0216AD" w14:textId="77777777" w:rsidR="00DE0EB3" w:rsidRDefault="00B40DC5">
      <w:pPr>
        <w:ind w:left="1676"/>
      </w:pPr>
      <w:r>
        <w:pict w14:anchorId="376565AE">
          <v:shape id="_x0000_i1041" type="#_x0000_t75" style="width:317.25pt;height:77.25pt">
            <v:imagedata r:id="rId30" o:title=""/>
          </v:shape>
        </w:pict>
      </w:r>
    </w:p>
    <w:p w14:paraId="2A2CBEEB" w14:textId="77777777" w:rsidR="00DE0EB3" w:rsidRDefault="00243B90">
      <w:pPr>
        <w:spacing w:before="29"/>
        <w:ind w:left="104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p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16</w:t>
      </w:r>
    </w:p>
    <w:p w14:paraId="11A50F92" w14:textId="77777777" w:rsidR="00DE0EB3" w:rsidRDefault="00243B90">
      <w:pPr>
        <w:spacing w:before="20"/>
        <w:ind w:left="248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</w:t>
      </w:r>
      <w:r>
        <w:rPr>
          <w:rFonts w:ascii="Segoe MDL2 Assets" w:eastAsia="Segoe MDL2 Assets" w:hAnsi="Segoe MDL2 Assets" w:cs="Segoe MDL2 Assets"/>
          <w:spacing w:val="1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453117C" w14:textId="77777777" w:rsidR="00DE0EB3" w:rsidRDefault="00243B90">
      <w:pPr>
        <w:spacing w:before="20" w:line="259" w:lineRule="auto"/>
        <w:ind w:left="540" w:right="70" w:firstLine="72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“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1,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2,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F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n,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j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l</w:t>
      </w:r>
      <w:r>
        <w:rPr>
          <w:spacing w:val="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>,</w:t>
      </w:r>
      <w:r>
        <w:rPr>
          <w:sz w:val="24"/>
          <w:szCs w:val="24"/>
        </w:rPr>
        <w:t>y</w:t>
      </w:r>
      <w:r>
        <w:rPr>
          <w:spacing w:val="-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.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2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nd, or, 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xor 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pacing w:val="9"/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n, 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dua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rk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bu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eti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k,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amaa</w:t>
      </w:r>
      <w:r>
        <w:rPr>
          <w:sz w:val="24"/>
          <w:szCs w:val="24"/>
        </w:rPr>
        <w:t>n,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kur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</w:t>
      </w:r>
      <w:r>
        <w:rPr>
          <w:spacing w:val="16"/>
          <w:sz w:val="24"/>
          <w:szCs w:val="24"/>
        </w:rPr>
        <w:t>a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</w:p>
    <w:p w14:paraId="01D2736E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or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</w:p>
    <w:p w14:paraId="01A2EAFA" w14:textId="77777777" w:rsidR="00DE0EB3" w:rsidRDefault="00243B90">
      <w:pPr>
        <w:spacing w:before="24"/>
        <w:ind w:left="540"/>
        <w:rPr>
          <w:sz w:val="24"/>
          <w:szCs w:val="24"/>
        </w:rPr>
        <w:sectPr w:rsidR="00DE0EB3">
          <w:headerReference w:type="default" r:id="rId31"/>
          <w:pgSz w:w="12240" w:h="15840"/>
          <w:pgMar w:top="1520" w:right="1320" w:bottom="280" w:left="1620" w:header="1323" w:footer="0" w:gutter="0"/>
          <w:cols w:space="720"/>
        </w:sectPr>
      </w:pPr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 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k.</w:t>
      </w:r>
    </w:p>
    <w:p w14:paraId="621D2C26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1433888A" w14:textId="77777777" w:rsidR="00DE0EB3" w:rsidRDefault="00DE0EB3">
      <w:pPr>
        <w:spacing w:line="200" w:lineRule="exact"/>
      </w:pPr>
    </w:p>
    <w:p w14:paraId="1809DB98" w14:textId="77777777" w:rsidR="00DE0EB3" w:rsidRDefault="00DE0EB3">
      <w:pPr>
        <w:spacing w:line="200" w:lineRule="exact"/>
      </w:pPr>
    </w:p>
    <w:p w14:paraId="4D3A184E" w14:textId="77777777" w:rsidR="00DE0EB3" w:rsidRDefault="00B40DC5">
      <w:pPr>
        <w:ind w:left="1036"/>
        <w:sectPr w:rsidR="00DE0EB3">
          <w:pgSz w:w="12240" w:h="15840"/>
          <w:pgMar w:top="1520" w:right="1720" w:bottom="280" w:left="1720" w:header="1323" w:footer="0" w:gutter="0"/>
          <w:cols w:space="720"/>
        </w:sectPr>
      </w:pPr>
      <w:r>
        <w:pict w14:anchorId="47FAA611">
          <v:shape id="_x0000_i1042" type="#_x0000_t75" style="width:371.25pt;height:524.25pt">
            <v:imagedata r:id="rId32" o:title=""/>
          </v:shape>
        </w:pict>
      </w:r>
    </w:p>
    <w:p w14:paraId="48C34A1E" w14:textId="77777777" w:rsidR="00DE0EB3" w:rsidRDefault="00243B90">
      <w:pPr>
        <w:spacing w:before="76"/>
        <w:ind w:left="101"/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>
        <w:rPr>
          <w:spacing w:val="4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k di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k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lia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le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u</w:t>
      </w:r>
      <w:r>
        <w:rPr>
          <w:spacing w:val="14"/>
          <w:sz w:val="24"/>
          <w:szCs w:val="24"/>
        </w:rPr>
        <w:t>t</w:t>
      </w:r>
      <w:r>
        <w:rPr>
          <w:sz w:val="24"/>
          <w:szCs w:val="24"/>
        </w:rPr>
        <w:t>:</w:t>
      </w:r>
    </w:p>
    <w:p w14:paraId="06FF3C51" w14:textId="77777777" w:rsidR="00DE0EB3" w:rsidRDefault="00243B90">
      <w:pPr>
        <w:spacing w:before="24"/>
        <w:ind w:left="34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a.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</w:p>
    <w:p w14:paraId="08B9939F" w14:textId="77777777" w:rsidR="00DE0EB3" w:rsidRDefault="00243B90">
      <w:pPr>
        <w:spacing w:before="20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260E3F9" w14:textId="77777777" w:rsidR="00DE0EB3" w:rsidRDefault="00243B90">
      <w:pPr>
        <w:spacing w:before="24" w:line="259" w:lineRule="auto"/>
        <w:ind w:left="1036" w:right="79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hro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on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4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4"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t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jav</w:t>
      </w:r>
      <w:r>
        <w:rPr>
          <w:b/>
          <w:spacing w:val="4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x</w:t>
      </w:r>
      <w:r>
        <w:rPr>
          <w:b/>
          <w:sz w:val="24"/>
          <w:szCs w:val="24"/>
        </w:rPr>
        <w:t>.</w:t>
      </w:r>
      <w:r>
        <w:rPr>
          <w:b/>
          <w:spacing w:val="-1"/>
          <w:sz w:val="24"/>
          <w:szCs w:val="24"/>
        </w:rPr>
        <w:t>s</w:t>
      </w:r>
      <w:r>
        <w:rPr>
          <w:b/>
          <w:spacing w:val="6"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g.*</w:t>
      </w:r>
      <w:r>
        <w:rPr>
          <w:b/>
          <w:spacing w:val="-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 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upun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8"/>
          <w:sz w:val="24"/>
          <w:szCs w:val="24"/>
        </w:rPr>
        <w:t>n</w:t>
      </w:r>
      <w:r>
        <w:rPr>
          <w:sz w:val="24"/>
          <w:szCs w:val="24"/>
        </w:rPr>
        <w:t>).</w:t>
      </w:r>
    </w:p>
    <w:p w14:paraId="6A169D8C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5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kode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</w:p>
    <w:p w14:paraId="00A6F8C0" w14:textId="77777777" w:rsidR="00DE0EB3" w:rsidRDefault="00243B90">
      <w:pPr>
        <w:spacing w:before="20" w:line="259" w:lineRule="auto"/>
        <w:ind w:left="1036" w:right="77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 xml:space="preserve">s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r;</w:t>
      </w:r>
      <w:r>
        <w:rPr>
          <w:spacing w:val="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port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I</w:t>
      </w:r>
      <w:r>
        <w:rPr>
          <w:spacing w:val="-1"/>
          <w:sz w:val="24"/>
          <w:szCs w:val="24"/>
        </w:rPr>
        <w:t>O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ce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 xml:space="preserve">port 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o.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r;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20  di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r, k</w:t>
      </w:r>
      <w:r>
        <w:rPr>
          <w:spacing w:val="1"/>
          <w:sz w:val="24"/>
          <w:szCs w:val="24"/>
        </w:rPr>
        <w:t>em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tam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at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eam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n));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-5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n”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uff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dR</w:t>
      </w:r>
      <w:r>
        <w:rPr>
          <w:spacing w:val="1"/>
          <w:sz w:val="24"/>
          <w:szCs w:val="24"/>
        </w:rPr>
        <w:t>ea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12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20A19F04" w14:textId="77777777" w:rsidR="00DE0EB3" w:rsidRDefault="00243B90">
      <w:pPr>
        <w:spacing w:before="3" w:line="259" w:lineRule="auto"/>
        <w:ind w:left="1036" w:right="81" w:firstLine="505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3"/>
          <w:sz w:val="24"/>
          <w:szCs w:val="24"/>
        </w:rPr>
        <w:t>5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28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tam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put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 xml:space="preserve">n,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ou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r</w:t>
      </w:r>
      <w:r>
        <w:rPr>
          <w:spacing w:val="1"/>
          <w:sz w:val="24"/>
          <w:szCs w:val="24"/>
        </w:rPr>
        <w:t>ea</w:t>
      </w:r>
      <w:r>
        <w:rPr>
          <w:spacing w:val="4"/>
          <w:sz w:val="24"/>
          <w:szCs w:val="24"/>
        </w:rPr>
        <w:t>d</w:t>
      </w:r>
      <w:r>
        <w:rPr>
          <w:spacing w:val="-11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()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27,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o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735E17F2" w14:textId="77777777" w:rsidR="00DE0EB3" w:rsidRDefault="00243B90">
      <w:pPr>
        <w:spacing w:line="260" w:lineRule="exact"/>
        <w:ind w:left="154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3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ca</w:t>
      </w:r>
      <w:r>
        <w:rPr>
          <w:spacing w:val="13"/>
          <w:sz w:val="24"/>
          <w:szCs w:val="24"/>
        </w:rPr>
        <w:t>m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ma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BC98CCB" w14:textId="77777777" w:rsidR="00DE0EB3" w:rsidRDefault="00243B90">
      <w:pPr>
        <w:spacing w:before="20" w:line="260" w:lineRule="auto"/>
        <w:ind w:left="1036" w:right="79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por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hod.</w:t>
      </w:r>
    </w:p>
    <w:p w14:paraId="7E2B434D" w14:textId="77777777" w:rsidR="00DE0EB3" w:rsidRDefault="00243B90">
      <w:pPr>
        <w:spacing w:line="280" w:lineRule="exact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5CC1CF0A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1230AC65" w14:textId="77777777" w:rsidR="00DE0EB3" w:rsidRDefault="00DE0EB3">
      <w:pPr>
        <w:spacing w:line="200" w:lineRule="exact"/>
      </w:pPr>
    </w:p>
    <w:p w14:paraId="70525889" w14:textId="77777777" w:rsidR="00DE0EB3" w:rsidRDefault="00B40DC5">
      <w:pPr>
        <w:ind w:left="1740"/>
      </w:pPr>
      <w:r>
        <w:pict w14:anchorId="75C1BC8E">
          <v:shape id="_x0000_i1043" type="#_x0000_t75" style="width:350.25pt;height:106.5pt">
            <v:imagedata r:id="rId33" o:title=""/>
          </v:shape>
        </w:pict>
      </w:r>
    </w:p>
    <w:p w14:paraId="221B624D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0F96F86C" w14:textId="77777777" w:rsidR="00DE0EB3" w:rsidRDefault="00DE0EB3">
      <w:pPr>
        <w:spacing w:line="200" w:lineRule="exact"/>
      </w:pPr>
    </w:p>
    <w:p w14:paraId="2DC4EF8C" w14:textId="77777777" w:rsidR="00DE0EB3" w:rsidRDefault="00243B90">
      <w:pPr>
        <w:ind w:left="34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b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</w:t>
      </w:r>
    </w:p>
    <w:p w14:paraId="77269D0E" w14:textId="77777777" w:rsidR="00DE0EB3" w:rsidRDefault="00243B90">
      <w:pPr>
        <w:spacing w:before="16"/>
        <w:ind w:left="67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F642211" w14:textId="77777777" w:rsidR="00DE0EB3" w:rsidRDefault="00243B90">
      <w:pPr>
        <w:spacing w:before="24" w:line="258" w:lineRule="auto"/>
        <w:ind w:left="1036" w:right="77" w:firstLine="505"/>
        <w:jc w:val="both"/>
        <w:rPr>
          <w:sz w:val="24"/>
          <w:szCs w:val="24"/>
        </w:rPr>
        <w:sectPr w:rsidR="00DE0EB3">
          <w:headerReference w:type="default" r:id="rId34"/>
          <w:pgSz w:w="12240" w:h="15840"/>
          <w:pgMar w:top="1360" w:right="1320" w:bottom="280" w:left="134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12"/>
          <w:sz w:val="24"/>
          <w:szCs w:val="24"/>
        </w:rPr>
        <w:t>“</w:t>
      </w:r>
      <w:r>
        <w:rPr>
          <w:spacing w:val="-9"/>
          <w:sz w:val="24"/>
          <w:szCs w:val="24"/>
        </w:rPr>
        <w:t>F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er</w:t>
      </w:r>
      <w:r>
        <w:rPr>
          <w:sz w:val="24"/>
          <w:szCs w:val="24"/>
        </w:rPr>
        <w:t>”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rup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2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n, 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 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rus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ng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+c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k</w:t>
      </w:r>
      <w:r>
        <w:rPr>
          <w:spacing w:val="5"/>
          <w:sz w:val="24"/>
          <w:szCs w:val="24"/>
        </w:rPr>
        <w:t>e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rd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.</w:t>
      </w:r>
    </w:p>
    <w:p w14:paraId="5F7BA2F1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526DD4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5F04C670" w14:textId="77777777" w:rsidR="00DE0EB3" w:rsidRDefault="00DE0EB3">
      <w:pPr>
        <w:spacing w:line="200" w:lineRule="exact"/>
      </w:pPr>
    </w:p>
    <w:p w14:paraId="553D8D01" w14:textId="77777777" w:rsidR="00DE0EB3" w:rsidRDefault="00B40DC5">
      <w:pPr>
        <w:ind w:left="1520"/>
      </w:pPr>
      <w:r>
        <w:pict w14:anchorId="246B8062">
          <v:shape id="_x0000_i1044" type="#_x0000_t75" style="width:345pt;height:192pt">
            <v:imagedata r:id="rId35" o:title=""/>
          </v:shape>
        </w:pict>
      </w:r>
    </w:p>
    <w:p w14:paraId="355742CB" w14:textId="77777777" w:rsidR="00DE0EB3" w:rsidRDefault="00DE0EB3">
      <w:pPr>
        <w:spacing w:before="5" w:line="120" w:lineRule="exact"/>
        <w:rPr>
          <w:sz w:val="12"/>
          <w:szCs w:val="12"/>
        </w:rPr>
      </w:pPr>
    </w:p>
    <w:p w14:paraId="6FAA4102" w14:textId="77777777" w:rsidR="00DE0EB3" w:rsidRDefault="00DE0EB3">
      <w:pPr>
        <w:spacing w:line="200" w:lineRule="exact"/>
      </w:pPr>
    </w:p>
    <w:p w14:paraId="718CCCB4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3</w:t>
      </w:r>
    </w:p>
    <w:p w14:paraId="419613A5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57C7D54" w14:textId="77777777" w:rsidR="00DE0EB3" w:rsidRDefault="00243B90">
      <w:pPr>
        <w:spacing w:before="24" w:line="258" w:lineRule="auto"/>
        <w:ind w:left="756" w:right="74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 xml:space="preserve">s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=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c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5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>t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 di</w:t>
      </w:r>
      <w:r>
        <w:rPr>
          <w:spacing w:val="1"/>
          <w:sz w:val="24"/>
          <w:szCs w:val="24"/>
        </w:rPr>
        <w:t xml:space="preserve"> 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nol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f.</w:t>
      </w:r>
    </w:p>
    <w:p w14:paraId="03E0D7EF" w14:textId="77777777" w:rsidR="00DE0EB3" w:rsidRDefault="00243B90">
      <w:pPr>
        <w:spacing w:before="3" w:line="257" w:lineRule="auto"/>
        <w:ind w:left="756" w:right="87" w:firstLine="50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 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 xml:space="preserve">hui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 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aj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63C8AC30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4828867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EB79E86" w14:textId="77777777" w:rsidR="00DE0EB3" w:rsidRDefault="00DE0EB3">
      <w:pPr>
        <w:spacing w:line="200" w:lineRule="exact"/>
      </w:pPr>
    </w:p>
    <w:p w14:paraId="254962FB" w14:textId="77777777" w:rsidR="00DE0EB3" w:rsidRDefault="00B40DC5">
      <w:pPr>
        <w:ind w:left="1532"/>
        <w:sectPr w:rsidR="00DE0EB3">
          <w:headerReference w:type="default" r:id="rId36"/>
          <w:pgSz w:w="12240" w:h="15840"/>
          <w:pgMar w:top="1380" w:right="1320" w:bottom="280" w:left="1620" w:header="0" w:footer="0" w:gutter="0"/>
          <w:cols w:space="720"/>
        </w:sectPr>
      </w:pPr>
      <w:r>
        <w:pict w14:anchorId="4B28FF8D">
          <v:shape id="_x0000_i1045" type="#_x0000_t75" style="width:343.5pt;height:96pt">
            <v:imagedata r:id="rId37" o:title=""/>
          </v:shape>
        </w:pict>
      </w:r>
    </w:p>
    <w:p w14:paraId="0B670B08" w14:textId="77777777" w:rsidR="00DE0EB3" w:rsidRDefault="00243B90">
      <w:pPr>
        <w:spacing w:before="60"/>
        <w:ind w:left="66" w:right="770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lastRenderedPageBreak/>
        <w:t>d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</w:p>
    <w:p w14:paraId="0B1EEF33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CCB4155" w14:textId="77777777" w:rsidR="00DE0EB3" w:rsidRDefault="00243B90">
      <w:pPr>
        <w:spacing w:before="24" w:line="259" w:lineRule="auto"/>
        <w:ind w:left="756" w:right="78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ata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 xml:space="preserve">h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mi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u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e di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nol</w:t>
      </w:r>
      <w:r>
        <w:rPr>
          <w:spacing w:val="1"/>
          <w:sz w:val="24"/>
          <w:szCs w:val="24"/>
        </w:rPr>
        <w:t xml:space="preserve"> ma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f, 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 xml:space="preserve">un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6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ati</w:t>
      </w:r>
      <w:r>
        <w:rPr>
          <w:sz w:val="24"/>
          <w:szCs w:val="24"/>
        </w:rPr>
        <w:t>f.</w:t>
      </w:r>
    </w:p>
    <w:p w14:paraId="5C96307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 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 xml:space="preserve">hui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r, 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aima</w:t>
      </w:r>
      <w:r>
        <w:rPr>
          <w:sz w:val="24"/>
          <w:szCs w:val="24"/>
        </w:rPr>
        <w:t>na</w:t>
      </w:r>
    </w:p>
    <w:p w14:paraId="08CF5115" w14:textId="77777777" w:rsidR="00DE0EB3" w:rsidRDefault="00243B90">
      <w:pPr>
        <w:spacing w:before="24" w:line="257" w:lineRule="auto"/>
        <w:ind w:left="756" w:right="83"/>
        <w:rPr>
          <w:sz w:val="24"/>
          <w:szCs w:val="24"/>
        </w:rPr>
      </w:pP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hui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it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on.</w:t>
      </w:r>
    </w:p>
    <w:p w14:paraId="1466370C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05A857A" w14:textId="77777777" w:rsidR="00DE0EB3" w:rsidRDefault="00B40DC5">
      <w:pPr>
        <w:spacing w:before="23"/>
        <w:ind w:left="1548"/>
      </w:pPr>
      <w:r>
        <w:pict w14:anchorId="7EE096CA">
          <v:shape id="_x0000_i1046" type="#_x0000_t75" style="width:342pt;height:159pt">
            <v:imagedata r:id="rId38" o:title=""/>
          </v:shape>
        </w:pict>
      </w:r>
    </w:p>
    <w:p w14:paraId="1BBF630D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1847B960" w14:textId="77777777" w:rsidR="00DE0EB3" w:rsidRDefault="00DE0EB3">
      <w:pPr>
        <w:spacing w:line="200" w:lineRule="exact"/>
      </w:pPr>
    </w:p>
    <w:p w14:paraId="129F4E93" w14:textId="77777777" w:rsidR="00DE0EB3" w:rsidRDefault="00243B90">
      <w:pPr>
        <w:ind w:left="67" w:right="770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e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5</w:t>
      </w:r>
    </w:p>
    <w:p w14:paraId="049627CF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0F81F1D7" w14:textId="77777777" w:rsidR="00DE0EB3" w:rsidRDefault="00243B90">
      <w:pPr>
        <w:spacing w:before="20" w:line="258" w:lineRule="auto"/>
        <w:ind w:left="756" w:right="76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>3</w:t>
      </w:r>
      <w:r>
        <w:rPr>
          <w:sz w:val="24"/>
          <w:szCs w:val="24"/>
        </w:rPr>
        <w:t>”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til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selecti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f,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nol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f,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nol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ci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ati</w:t>
      </w:r>
      <w:r>
        <w:rPr>
          <w:sz w:val="24"/>
          <w:szCs w:val="24"/>
        </w:rPr>
        <w:t>f.</w:t>
      </w:r>
    </w:p>
    <w:p w14:paraId="07277D15" w14:textId="77777777" w:rsidR="00DE0EB3" w:rsidRDefault="00243B90">
      <w:pPr>
        <w:spacing w:before="3" w:line="257" w:lineRule="auto"/>
        <w:ind w:left="756" w:right="80" w:firstLine="505"/>
        <w:jc w:val="both"/>
        <w:rPr>
          <w:sz w:val="24"/>
          <w:szCs w:val="24"/>
        </w:rPr>
        <w:sectPr w:rsidR="00DE0EB3">
          <w:headerReference w:type="default" r:id="rId39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on(p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n) 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f.</w:t>
      </w:r>
    </w:p>
    <w:p w14:paraId="10F6360B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50840C4D" w14:textId="77777777" w:rsidR="00DE0EB3" w:rsidRDefault="00B40DC5">
      <w:pPr>
        <w:spacing w:before="27"/>
        <w:ind w:left="1712"/>
      </w:pPr>
      <w:r>
        <w:pict w14:anchorId="0905CA08">
          <v:shape id="_x0000_i1047" type="#_x0000_t75" style="width:325.5pt;height:215.25pt">
            <v:imagedata r:id="rId40" o:title=""/>
          </v:shape>
        </w:pict>
      </w:r>
    </w:p>
    <w:p w14:paraId="74D8CAAC" w14:textId="77777777" w:rsidR="00DE0EB3" w:rsidRDefault="00DE0EB3">
      <w:pPr>
        <w:spacing w:line="200" w:lineRule="exact"/>
      </w:pPr>
    </w:p>
    <w:p w14:paraId="3BE42D7C" w14:textId="77777777" w:rsidR="00DE0EB3" w:rsidRDefault="00DE0EB3">
      <w:pPr>
        <w:spacing w:line="200" w:lineRule="exact"/>
      </w:pPr>
    </w:p>
    <w:p w14:paraId="3BB1B168" w14:textId="77777777" w:rsidR="00DE0EB3" w:rsidRDefault="00DE0EB3">
      <w:pPr>
        <w:spacing w:before="18" w:line="200" w:lineRule="exact"/>
      </w:pPr>
    </w:p>
    <w:p w14:paraId="2AEFC7F0" w14:textId="77777777" w:rsidR="00DE0EB3" w:rsidRDefault="00243B90">
      <w:pPr>
        <w:ind w:left="66" w:right="7701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f.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5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6</w:t>
      </w:r>
    </w:p>
    <w:p w14:paraId="4BD5FDE8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6B7A7E34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oo</w:t>
      </w:r>
      <w:r>
        <w:rPr>
          <w:spacing w:val="1"/>
          <w:sz w:val="24"/>
          <w:szCs w:val="24"/>
        </w:rPr>
        <w:t>lean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lea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’,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electi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bool</w:t>
      </w:r>
      <w:r>
        <w:rPr>
          <w:spacing w:val="1"/>
          <w:sz w:val="24"/>
          <w:szCs w:val="24"/>
        </w:rPr>
        <w:t xml:space="preserve"> 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j</w:t>
      </w:r>
      <w:r>
        <w:rPr>
          <w:spacing w:val="4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iabl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bool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pacing w:val="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bool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un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r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meme</w:t>
      </w:r>
      <w:r>
        <w:rPr>
          <w:sz w:val="24"/>
          <w:szCs w:val="24"/>
        </w:rPr>
        <w:t>nuhi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</w:p>
    <w:p w14:paraId="55487153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 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 xml:space="preserve">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</w:p>
    <w:p w14:paraId="57304E4C" w14:textId="77777777" w:rsidR="00DE0EB3" w:rsidRDefault="00243B90">
      <w:pPr>
        <w:spacing w:before="24"/>
        <w:ind w:left="756"/>
        <w:rPr>
          <w:sz w:val="24"/>
          <w:szCs w:val="24"/>
        </w:rPr>
      </w:pP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elec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on(p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n) 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cti</w:t>
      </w:r>
      <w:r>
        <w:rPr>
          <w:sz w:val="24"/>
          <w:szCs w:val="24"/>
        </w:rPr>
        <w:t>on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f,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,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f.</w:t>
      </w:r>
    </w:p>
    <w:p w14:paraId="7338AEF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09C64FC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6ADB071D" w14:textId="77777777" w:rsidR="00DE0EB3" w:rsidRDefault="00DE0EB3">
      <w:pPr>
        <w:spacing w:line="200" w:lineRule="exact"/>
      </w:pPr>
    </w:p>
    <w:p w14:paraId="6FACCF21" w14:textId="77777777" w:rsidR="00DE0EB3" w:rsidRDefault="00B40DC5">
      <w:pPr>
        <w:ind w:left="1556"/>
      </w:pPr>
      <w:r>
        <w:pict w14:anchorId="3E24581E">
          <v:shape id="_x0000_i1048" type="#_x0000_t75" style="width:341.25pt;height:84pt">
            <v:imagedata r:id="rId41" o:title=""/>
          </v:shape>
        </w:pict>
      </w:r>
    </w:p>
    <w:p w14:paraId="53931EE5" w14:textId="77777777" w:rsidR="00DE0EB3" w:rsidRDefault="00DE0EB3">
      <w:pPr>
        <w:spacing w:before="7" w:line="120" w:lineRule="exact"/>
        <w:rPr>
          <w:sz w:val="12"/>
          <w:szCs w:val="12"/>
        </w:rPr>
      </w:pPr>
    </w:p>
    <w:p w14:paraId="4E152569" w14:textId="77777777" w:rsidR="00DE0EB3" w:rsidRDefault="00DE0EB3">
      <w:pPr>
        <w:spacing w:line="200" w:lineRule="exact"/>
      </w:pPr>
    </w:p>
    <w:p w14:paraId="1C490E67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g.  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7</w:t>
      </w:r>
    </w:p>
    <w:p w14:paraId="39BA566B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C9207E9" w14:textId="77777777" w:rsidR="00DE0EB3" w:rsidRDefault="00243B90">
      <w:pPr>
        <w:spacing w:before="20"/>
        <w:ind w:left="1261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2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2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u</w:t>
      </w:r>
      <w:r>
        <w:rPr>
          <w:spacing w:val="-1"/>
          <w:sz w:val="24"/>
          <w:szCs w:val="24"/>
        </w:rPr>
        <w:t>sSw</w:t>
      </w:r>
      <w:r>
        <w:rPr>
          <w:spacing w:val="1"/>
          <w:sz w:val="24"/>
          <w:szCs w:val="24"/>
        </w:rPr>
        <w:t>itc</w:t>
      </w:r>
      <w:r>
        <w:rPr>
          <w:spacing w:val="2"/>
          <w:sz w:val="24"/>
          <w:szCs w:val="24"/>
        </w:rPr>
        <w:t>h</w:t>
      </w:r>
      <w:r>
        <w:rPr>
          <w:sz w:val="24"/>
          <w:szCs w:val="24"/>
        </w:rPr>
        <w:t>”</w:t>
      </w:r>
      <w:r>
        <w:rPr>
          <w:spacing w:val="2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</w:p>
    <w:p w14:paraId="49464298" w14:textId="77777777" w:rsidR="00DE0EB3" w:rsidRDefault="00243B90">
      <w:pPr>
        <w:spacing w:before="24"/>
        <w:ind w:left="756"/>
        <w:rPr>
          <w:sz w:val="24"/>
          <w:szCs w:val="24"/>
        </w:rPr>
        <w:sectPr w:rsidR="00DE0EB3">
          <w:headerReference w:type="default" r:id="rId42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</w:p>
    <w:p w14:paraId="2775AFF7" w14:textId="77777777" w:rsidR="00DE0EB3" w:rsidRDefault="00243B90">
      <w:pPr>
        <w:spacing w:before="76" w:line="258" w:lineRule="auto"/>
        <w:ind w:left="756" w:right="7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til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w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9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c</w:t>
      </w:r>
      <w:r>
        <w:rPr>
          <w:spacing w:val="10"/>
          <w:sz w:val="24"/>
          <w:szCs w:val="24"/>
        </w:rPr>
        <w:t>c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kk</w:t>
      </w:r>
      <w:r>
        <w:rPr>
          <w:spacing w:val="9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ruf,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cc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-4"/>
          <w:sz w:val="24"/>
          <w:szCs w:val="24"/>
        </w:rPr>
        <w:t>.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r(0);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c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 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</w:p>
    <w:p w14:paraId="68EC5C09" w14:textId="77777777" w:rsidR="00DE0EB3" w:rsidRDefault="00243B90">
      <w:pPr>
        <w:spacing w:before="4" w:line="258" w:lineRule="auto"/>
        <w:ind w:left="756" w:right="81" w:firstLine="505"/>
        <w:jc w:val="both"/>
        <w:rPr>
          <w:sz w:val="24"/>
          <w:szCs w:val="24"/>
        </w:rPr>
      </w:pP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sw</w:t>
      </w:r>
      <w:r>
        <w:rPr>
          <w:spacing w:val="1"/>
          <w:sz w:val="24"/>
          <w:szCs w:val="24"/>
        </w:rPr>
        <w:t>itc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c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kode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j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a</w:t>
      </w:r>
      <w:r>
        <w:rPr>
          <w:spacing w:val="6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ok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w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etia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br</w:t>
      </w:r>
      <w:r>
        <w:rPr>
          <w:spacing w:val="1"/>
          <w:sz w:val="24"/>
          <w:szCs w:val="24"/>
        </w:rPr>
        <w:t>ea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14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,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 k</w:t>
      </w:r>
      <w:r>
        <w:rPr>
          <w:spacing w:val="1"/>
          <w:sz w:val="24"/>
          <w:szCs w:val="24"/>
        </w:rPr>
        <w:t>eti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 hur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.</w:t>
      </w:r>
    </w:p>
    <w:p w14:paraId="4E93C625" w14:textId="77777777" w:rsidR="00DE0EB3" w:rsidRDefault="00243B90">
      <w:pPr>
        <w:spacing w:before="3" w:line="257" w:lineRule="auto"/>
        <w:ind w:left="756" w:right="86" w:firstLine="50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sw</w:t>
      </w:r>
      <w:r>
        <w:rPr>
          <w:spacing w:val="1"/>
          <w:sz w:val="24"/>
          <w:szCs w:val="24"/>
        </w:rPr>
        <w:t>itc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ca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16256378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365A6E5" w14:textId="77777777" w:rsidR="00DE0EB3" w:rsidRDefault="00B40DC5">
      <w:pPr>
        <w:spacing w:before="26"/>
        <w:ind w:left="1592"/>
      </w:pPr>
      <w:r>
        <w:pict w14:anchorId="13554E1E">
          <v:shape id="_x0000_i1049" type="#_x0000_t75" style="width:337.5pt;height:158.25pt">
            <v:imagedata r:id="rId43" o:title=""/>
          </v:shape>
        </w:pict>
      </w:r>
    </w:p>
    <w:p w14:paraId="5DC070C9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3AB3C7CE" w14:textId="77777777" w:rsidR="00DE0EB3" w:rsidRDefault="00DE0EB3">
      <w:pPr>
        <w:spacing w:line="200" w:lineRule="exact"/>
      </w:pPr>
    </w:p>
    <w:p w14:paraId="1E04FC2F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h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8</w:t>
      </w:r>
    </w:p>
    <w:p w14:paraId="404B6274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70CCBA4" w14:textId="77777777" w:rsidR="00DE0EB3" w:rsidRDefault="00243B90">
      <w:pPr>
        <w:spacing w:before="24" w:line="258" w:lineRule="auto"/>
        <w:ind w:left="756" w:right="78" w:firstLine="505"/>
        <w:jc w:val="both"/>
        <w:rPr>
          <w:sz w:val="24"/>
          <w:szCs w:val="24"/>
        </w:rPr>
        <w:sectPr w:rsidR="00DE0EB3">
          <w:headerReference w:type="default" r:id="rId44"/>
          <w:pgSz w:w="12240" w:h="15840"/>
          <w:pgMar w:top="136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-5"/>
          <w:sz w:val="24"/>
          <w:szCs w:val="24"/>
        </w:rPr>
        <w:t>K</w:t>
      </w:r>
      <w:r>
        <w:rPr>
          <w:spacing w:val="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di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 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</w:t>
      </w:r>
      <w:r>
        <w:rPr>
          <w:spacing w:val="6"/>
          <w:sz w:val="24"/>
          <w:szCs w:val="24"/>
        </w:rPr>
        <w:t>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6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r,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phi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4"/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>i</w:t>
      </w:r>
      <w:r>
        <w:rPr>
          <w:spacing w:val="-4"/>
          <w:sz w:val="24"/>
          <w:szCs w:val="24"/>
        </w:rPr>
        <w:t>-</w:t>
      </w:r>
      <w:r>
        <w:rPr>
          <w:spacing w:val="1"/>
          <w:sz w:val="24"/>
          <w:szCs w:val="24"/>
        </w:rPr>
        <w:t>ja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9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()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ung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0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.</w:t>
      </w:r>
    </w:p>
    <w:p w14:paraId="30ED21B4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432C90A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7B574584" w14:textId="77777777" w:rsidR="00DE0EB3" w:rsidRDefault="00DE0EB3">
      <w:pPr>
        <w:spacing w:line="200" w:lineRule="exact"/>
      </w:pPr>
    </w:p>
    <w:p w14:paraId="5E12E4B1" w14:textId="77777777" w:rsidR="00DE0EB3" w:rsidRDefault="00B40DC5">
      <w:pPr>
        <w:ind w:left="1560"/>
      </w:pPr>
      <w:r>
        <w:pict w14:anchorId="4AA298DC">
          <v:shape id="_x0000_i1050" type="#_x0000_t75" style="width:341.25pt;height:90pt">
            <v:imagedata r:id="rId45" o:title=""/>
          </v:shape>
        </w:pict>
      </w:r>
    </w:p>
    <w:p w14:paraId="15DC515D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402A2850" w14:textId="77777777" w:rsidR="00DE0EB3" w:rsidRDefault="00DE0EB3">
      <w:pPr>
        <w:spacing w:line="200" w:lineRule="exact"/>
      </w:pPr>
    </w:p>
    <w:p w14:paraId="2C596280" w14:textId="77777777" w:rsidR="00DE0EB3" w:rsidRDefault="00243B90">
      <w:pPr>
        <w:ind w:left="66" w:right="770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9</w:t>
      </w:r>
    </w:p>
    <w:p w14:paraId="7C248F61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219D7600" w14:textId="77777777" w:rsidR="00DE0EB3" w:rsidRDefault="00243B90">
      <w:pPr>
        <w:spacing w:before="24" w:line="259" w:lineRule="auto"/>
        <w:ind w:left="756" w:right="76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“</w:t>
      </w:r>
      <w:r>
        <w:rPr>
          <w:spacing w:val="-1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2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di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6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pacing w:val="1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dua 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b=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aka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p</w:t>
      </w:r>
      <w:r>
        <w:rPr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dua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-3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30C497EC" w14:textId="77777777" w:rsidR="00DE0EB3" w:rsidRDefault="00243B90">
      <w:pPr>
        <w:spacing w:before="3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0104FBE0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373F6A43" w14:textId="77777777" w:rsidR="00DE0EB3" w:rsidRDefault="00DE0EB3">
      <w:pPr>
        <w:spacing w:line="200" w:lineRule="exact"/>
      </w:pPr>
    </w:p>
    <w:p w14:paraId="16DC546D" w14:textId="77777777" w:rsidR="00DE0EB3" w:rsidRDefault="00B40DC5">
      <w:pPr>
        <w:ind w:left="1488"/>
      </w:pPr>
      <w:r>
        <w:pict w14:anchorId="5ACF0018">
          <v:shape id="_x0000_i1051" type="#_x0000_t75" style="width:347.25pt;height:121.5pt">
            <v:imagedata r:id="rId46" o:title=""/>
          </v:shape>
        </w:pict>
      </w:r>
    </w:p>
    <w:p w14:paraId="1D9F8E80" w14:textId="77777777" w:rsidR="00DE0EB3" w:rsidRDefault="00DE0EB3">
      <w:pPr>
        <w:spacing w:before="7" w:line="120" w:lineRule="exact"/>
        <w:rPr>
          <w:sz w:val="12"/>
          <w:szCs w:val="12"/>
        </w:rPr>
      </w:pPr>
    </w:p>
    <w:p w14:paraId="0D2A811F" w14:textId="77777777" w:rsidR="00DE0EB3" w:rsidRDefault="00DE0EB3">
      <w:pPr>
        <w:spacing w:line="200" w:lineRule="exact"/>
      </w:pPr>
    </w:p>
    <w:p w14:paraId="32A833B7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j.  </w:t>
      </w:r>
      <w:r>
        <w:rPr>
          <w:b/>
          <w:spacing w:val="40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10</w:t>
      </w:r>
    </w:p>
    <w:p w14:paraId="79D4C8D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3291C38" w14:textId="77777777" w:rsidR="00DE0EB3" w:rsidRDefault="00243B90">
      <w:pPr>
        <w:spacing w:before="20" w:line="259" w:lineRule="auto"/>
        <w:ind w:left="756" w:right="76" w:firstLine="505"/>
        <w:jc w:val="both"/>
        <w:rPr>
          <w:sz w:val="24"/>
          <w:szCs w:val="24"/>
        </w:rPr>
        <w:sectPr w:rsidR="00DE0EB3">
          <w:headerReference w:type="default" r:id="rId47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>i</w:t>
      </w:r>
      <w:r>
        <w:rPr>
          <w:spacing w:val="-9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di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K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4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</w:p>
    <w:p w14:paraId="0B2C7AF8" w14:textId="77777777" w:rsidR="00DE0EB3" w:rsidRDefault="00243B90">
      <w:pPr>
        <w:spacing w:before="76" w:line="259" w:lineRule="auto"/>
        <w:ind w:left="756" w:right="7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4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 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,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 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 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 &lt;=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</w:t>
      </w:r>
      <w:r>
        <w:rPr>
          <w:spacing w:val="-3"/>
          <w:sz w:val="24"/>
          <w:szCs w:val="24"/>
        </w:rPr>
        <w:t>a</w:t>
      </w:r>
      <w:r>
        <w:rPr>
          <w:spacing w:val="15"/>
          <w:sz w:val="24"/>
          <w:szCs w:val="24"/>
        </w:rPr>
        <w:t>m</w:t>
      </w:r>
      <w:r>
        <w:rPr>
          <w:sz w:val="24"/>
          <w:szCs w:val="24"/>
        </w:rPr>
        <w:t>a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rus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ku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5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++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u(+1)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6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=7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 7 k</w:t>
      </w:r>
      <w:r>
        <w:rPr>
          <w:spacing w:val="1"/>
          <w:sz w:val="24"/>
          <w:szCs w:val="24"/>
        </w:rPr>
        <w:t>ali</w:t>
      </w:r>
      <w:r>
        <w:rPr>
          <w:sz w:val="24"/>
          <w:szCs w:val="24"/>
        </w:rPr>
        <w:t>.</w:t>
      </w:r>
    </w:p>
    <w:p w14:paraId="447641DA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hui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</w:p>
    <w:p w14:paraId="07C92629" w14:textId="77777777" w:rsidR="00DE0EB3" w:rsidRDefault="00243B90">
      <w:pPr>
        <w:spacing w:before="24"/>
        <w:ind w:left="756" w:right="317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j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for.</w:t>
      </w:r>
    </w:p>
    <w:p w14:paraId="4AC99DD4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33B8AAEE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4E8228ED" w14:textId="77777777" w:rsidR="00DE0EB3" w:rsidRDefault="00DE0EB3">
      <w:pPr>
        <w:spacing w:line="200" w:lineRule="exact"/>
      </w:pPr>
    </w:p>
    <w:p w14:paraId="7268FC56" w14:textId="77777777" w:rsidR="00DE0EB3" w:rsidRDefault="00B40DC5">
      <w:pPr>
        <w:ind w:left="1548"/>
      </w:pPr>
      <w:r>
        <w:pict w14:anchorId="52438032">
          <v:shape id="_x0000_i1052" type="#_x0000_t75" style="width:341.25pt;height:160.5pt">
            <v:imagedata r:id="rId48" o:title=""/>
          </v:shape>
        </w:pict>
      </w:r>
    </w:p>
    <w:p w14:paraId="40A57331" w14:textId="77777777" w:rsidR="00DE0EB3" w:rsidRDefault="00DE0EB3">
      <w:pPr>
        <w:spacing w:before="6" w:line="120" w:lineRule="exact"/>
        <w:rPr>
          <w:sz w:val="12"/>
          <w:szCs w:val="12"/>
        </w:rPr>
      </w:pPr>
    </w:p>
    <w:p w14:paraId="2640F3B2" w14:textId="77777777" w:rsidR="00DE0EB3" w:rsidRDefault="00DE0EB3">
      <w:pPr>
        <w:spacing w:line="200" w:lineRule="exact"/>
      </w:pPr>
    </w:p>
    <w:p w14:paraId="24D1C5CA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k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11</w:t>
      </w:r>
    </w:p>
    <w:p w14:paraId="1E9D8CDC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D31896C" w14:textId="77777777" w:rsidR="00DE0EB3" w:rsidRDefault="00243B90">
      <w:pPr>
        <w:spacing w:before="24" w:line="258" w:lineRule="auto"/>
        <w:ind w:left="756" w:right="76" w:firstLine="505"/>
        <w:jc w:val="both"/>
        <w:rPr>
          <w:sz w:val="24"/>
          <w:szCs w:val="24"/>
        </w:rPr>
        <w:sectPr w:rsidR="00DE0EB3">
          <w:headerReference w:type="default" r:id="rId49"/>
          <w:pgSz w:w="12240" w:h="15840"/>
          <w:pgMar w:top="136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0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5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0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 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16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for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alam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 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, 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 xml:space="preserve">u(+1)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</w:p>
    <w:p w14:paraId="1071C23D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77355501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540B0611" w14:textId="77777777" w:rsidR="00DE0EB3" w:rsidRDefault="00DE0EB3">
      <w:pPr>
        <w:spacing w:line="200" w:lineRule="exact"/>
      </w:pPr>
    </w:p>
    <w:p w14:paraId="45F49A02" w14:textId="77777777" w:rsidR="00DE0EB3" w:rsidRDefault="00B40DC5">
      <w:pPr>
        <w:ind w:left="1540"/>
      </w:pPr>
      <w:r>
        <w:pict w14:anchorId="0299D216">
          <v:shape id="_x0000_i1053" type="#_x0000_t75" style="width:342.75pt;height:129pt">
            <v:imagedata r:id="rId50" o:title=""/>
          </v:shape>
        </w:pict>
      </w:r>
    </w:p>
    <w:p w14:paraId="53C524C7" w14:textId="77777777" w:rsidR="00DE0EB3" w:rsidRDefault="00DE0EB3">
      <w:pPr>
        <w:spacing w:before="7" w:line="100" w:lineRule="exact"/>
        <w:rPr>
          <w:sz w:val="11"/>
          <w:szCs w:val="11"/>
        </w:rPr>
      </w:pPr>
    </w:p>
    <w:p w14:paraId="4D20CF44" w14:textId="77777777" w:rsidR="00DE0EB3" w:rsidRDefault="00DE0EB3">
      <w:pPr>
        <w:spacing w:line="200" w:lineRule="exact"/>
      </w:pPr>
    </w:p>
    <w:p w14:paraId="7EBC4FE5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 xml:space="preserve">. 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12</w:t>
      </w:r>
    </w:p>
    <w:p w14:paraId="19520F7C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7C28D54B" w14:textId="77777777" w:rsidR="00DE0EB3" w:rsidRDefault="00243B90">
      <w:pPr>
        <w:spacing w:before="24" w:line="259" w:lineRule="auto"/>
        <w:ind w:left="756" w:right="74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 k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s</w:t>
      </w:r>
      <w:r>
        <w:rPr>
          <w:spacing w:val="5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j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til</w:t>
      </w:r>
      <w:r>
        <w:rPr>
          <w:sz w:val="24"/>
          <w:szCs w:val="24"/>
        </w:rPr>
        <w:t xml:space="preserve">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</w:t>
      </w:r>
      <w:r>
        <w:rPr>
          <w:spacing w:val="-3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6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6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a 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0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 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 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 1, k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</w:t>
      </w:r>
      <w:r>
        <w:rPr>
          <w:spacing w:val="12"/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++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nuh</w:t>
      </w:r>
      <w:r>
        <w:rPr>
          <w:spacing w:val="6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te</w:t>
      </w:r>
      <w:r>
        <w:rPr>
          <w:sz w:val="24"/>
          <w:szCs w:val="24"/>
        </w:rPr>
        <w:t>rus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1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458BA8DD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19DA01A0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5B7D1AB5" w14:textId="77777777" w:rsidR="00DE0EB3" w:rsidRDefault="00DE0EB3">
      <w:pPr>
        <w:spacing w:line="200" w:lineRule="exact"/>
      </w:pPr>
    </w:p>
    <w:p w14:paraId="69768BCF" w14:textId="77777777" w:rsidR="00DE0EB3" w:rsidRDefault="00B40DC5">
      <w:pPr>
        <w:ind w:left="1548"/>
        <w:sectPr w:rsidR="00DE0EB3">
          <w:headerReference w:type="default" r:id="rId51"/>
          <w:pgSz w:w="12240" w:h="15840"/>
          <w:pgMar w:top="1380" w:right="1320" w:bottom="280" w:left="1620" w:header="0" w:footer="0" w:gutter="0"/>
          <w:cols w:space="720"/>
        </w:sectPr>
      </w:pPr>
      <w:r>
        <w:pict w14:anchorId="621D5A40">
          <v:shape id="_x0000_i1054" type="#_x0000_t75" style="width:342pt;height:119.25pt">
            <v:imagedata r:id="rId52" o:title=""/>
          </v:shape>
        </w:pict>
      </w:r>
    </w:p>
    <w:p w14:paraId="03DE8049" w14:textId="77777777" w:rsidR="00DE0EB3" w:rsidRDefault="00243B90">
      <w:pPr>
        <w:spacing w:before="60"/>
        <w:ind w:left="66" w:right="7562"/>
        <w:jc w:val="center"/>
        <w:rPr>
          <w:sz w:val="24"/>
          <w:szCs w:val="24"/>
        </w:rPr>
      </w:pPr>
      <w:r>
        <w:rPr>
          <w:b/>
          <w:spacing w:val="-4"/>
          <w:sz w:val="24"/>
          <w:szCs w:val="24"/>
        </w:rPr>
        <w:lastRenderedPageBreak/>
        <w:t>m</w:t>
      </w:r>
      <w:r>
        <w:rPr>
          <w:b/>
          <w:sz w:val="24"/>
          <w:szCs w:val="24"/>
        </w:rPr>
        <w:t>.</w:t>
      </w:r>
      <w:r>
        <w:rPr>
          <w:b/>
          <w:spacing w:val="4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13</w:t>
      </w:r>
    </w:p>
    <w:p w14:paraId="09EC1C35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202CCC2" w14:textId="77777777" w:rsidR="00DE0EB3" w:rsidRDefault="00243B90">
      <w:pPr>
        <w:spacing w:before="24" w:line="259" w:lineRule="auto"/>
        <w:ind w:left="756" w:right="59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9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3"/>
          <w:sz w:val="24"/>
          <w:szCs w:val="24"/>
        </w:rPr>
        <w:t>a</w:t>
      </w:r>
      <w:r>
        <w:rPr>
          <w:spacing w:val="6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0,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5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00760E77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4C15927E" w14:textId="77777777" w:rsidR="00DE0EB3" w:rsidRDefault="00B40DC5">
      <w:pPr>
        <w:spacing w:before="26"/>
        <w:ind w:left="1460"/>
      </w:pPr>
      <w:r>
        <w:pict w14:anchorId="1B1C354D">
          <v:shape id="_x0000_i1055" type="#_x0000_t75" style="width:350.25pt;height:161.25pt">
            <v:imagedata r:id="rId53" o:title=""/>
          </v:shape>
        </w:pict>
      </w:r>
    </w:p>
    <w:p w14:paraId="72A1CC81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442F6946" w14:textId="77777777" w:rsidR="00DE0EB3" w:rsidRDefault="00DE0EB3">
      <w:pPr>
        <w:spacing w:line="200" w:lineRule="exact"/>
      </w:pPr>
    </w:p>
    <w:p w14:paraId="69E6785F" w14:textId="77777777" w:rsidR="00DE0EB3" w:rsidRDefault="00243B90">
      <w:pPr>
        <w:ind w:left="66" w:right="756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. </w:t>
      </w:r>
      <w:r>
        <w:rPr>
          <w:b/>
          <w:spacing w:val="4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14</w:t>
      </w:r>
    </w:p>
    <w:p w14:paraId="49A4BB77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4FB88DBC" w14:textId="77777777" w:rsidR="00DE0EB3" w:rsidRDefault="00243B90">
      <w:pPr>
        <w:spacing w:before="24" w:line="258" w:lineRule="auto"/>
        <w:ind w:left="756" w:right="59" w:firstLine="505"/>
        <w:jc w:val="both"/>
        <w:rPr>
          <w:sz w:val="24"/>
          <w:szCs w:val="24"/>
        </w:rPr>
        <w:sectPr w:rsidR="00DE0EB3">
          <w:headerReference w:type="default" r:id="rId54"/>
          <w:pgSz w:w="12240" w:h="15840"/>
          <w:pgMar w:top="1380" w:right="134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pacing w:val="2"/>
          <w:sz w:val="24"/>
          <w:szCs w:val="24"/>
        </w:rPr>
        <w:t>1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2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=1,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 N</w:t>
      </w:r>
      <w:r>
        <w:rPr>
          <w:spacing w:val="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1, 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 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 xml:space="preserve"> 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ci</w:t>
      </w:r>
      <w:r>
        <w:rPr>
          <w:sz w:val="24"/>
          <w:szCs w:val="24"/>
        </w:rPr>
        <w:t>l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.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z w:val="24"/>
          <w:szCs w:val="24"/>
        </w:rPr>
        <w:t>.</w:t>
      </w:r>
    </w:p>
    <w:p w14:paraId="76224667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1BF3C6D8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722015D2" w14:textId="77777777" w:rsidR="00DE0EB3" w:rsidRDefault="00DE0EB3">
      <w:pPr>
        <w:spacing w:line="200" w:lineRule="exact"/>
      </w:pPr>
    </w:p>
    <w:p w14:paraId="53F212D2" w14:textId="77777777" w:rsidR="00DE0EB3" w:rsidRDefault="00B40DC5">
      <w:pPr>
        <w:ind w:left="1472"/>
      </w:pPr>
      <w:r>
        <w:pict w14:anchorId="2435929B">
          <v:shape id="_x0000_i1056" type="#_x0000_t75" style="width:349.5pt;height:111.75pt">
            <v:imagedata r:id="rId55" o:title=""/>
          </v:shape>
        </w:pict>
      </w:r>
    </w:p>
    <w:p w14:paraId="08C8F41C" w14:textId="77777777" w:rsidR="00DE0EB3" w:rsidRDefault="00DE0EB3">
      <w:pPr>
        <w:spacing w:before="9" w:line="120" w:lineRule="exact"/>
        <w:rPr>
          <w:sz w:val="12"/>
          <w:szCs w:val="12"/>
        </w:rPr>
      </w:pPr>
    </w:p>
    <w:p w14:paraId="20498647" w14:textId="77777777" w:rsidR="00DE0EB3" w:rsidRDefault="00DE0EB3">
      <w:pPr>
        <w:spacing w:line="200" w:lineRule="exact"/>
      </w:pPr>
    </w:p>
    <w:p w14:paraId="3FB11CCC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 xml:space="preserve">.  </w:t>
      </w: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15</w:t>
      </w:r>
    </w:p>
    <w:p w14:paraId="08AA912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28E82B9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</w:t>
      </w:r>
      <w:r>
        <w:rPr>
          <w:spacing w:val="6"/>
          <w:sz w:val="24"/>
          <w:szCs w:val="24"/>
        </w:rPr>
        <w:t>0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x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2"/>
          <w:sz w:val="24"/>
          <w:szCs w:val="24"/>
        </w:rPr>
        <w:t>n</w:t>
      </w:r>
      <w:r>
        <w:rPr>
          <w:sz w:val="24"/>
          <w:szCs w:val="24"/>
        </w:rPr>
        <w:t>g n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=x,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x=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pacing w:val="6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for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br</w:t>
      </w:r>
      <w:r>
        <w:rPr>
          <w:spacing w:val="-2"/>
          <w:sz w:val="24"/>
          <w:szCs w:val="24"/>
        </w:rPr>
        <w:t>e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 d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ng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8"/>
          <w:sz w:val="24"/>
          <w:szCs w:val="24"/>
        </w:rPr>
        <w:t xml:space="preserve"> 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8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-3"/>
          <w:sz w:val="24"/>
          <w:szCs w:val="24"/>
        </w:rPr>
        <w:t>t</w:t>
      </w:r>
      <w:r>
        <w:rPr>
          <w:sz w:val="24"/>
          <w:szCs w:val="24"/>
        </w:rPr>
        <w:t>put 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mla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n.</w:t>
      </w:r>
    </w:p>
    <w:p w14:paraId="00399D9F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 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 xml:space="preserve">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</w:p>
    <w:p w14:paraId="3D6088E5" w14:textId="77777777" w:rsidR="00DE0EB3" w:rsidRDefault="00243B90">
      <w:pPr>
        <w:spacing w:before="20"/>
        <w:ind w:left="756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</w:p>
    <w:p w14:paraId="3B709282" w14:textId="77777777" w:rsidR="00DE0EB3" w:rsidRDefault="00243B90">
      <w:pPr>
        <w:spacing w:before="2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8B15ADE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76F7E816" w14:textId="77777777" w:rsidR="00DE0EB3" w:rsidRDefault="00DE0EB3">
      <w:pPr>
        <w:spacing w:line="200" w:lineRule="exact"/>
      </w:pPr>
    </w:p>
    <w:p w14:paraId="1F8F9459" w14:textId="77777777" w:rsidR="00DE0EB3" w:rsidRDefault="00B40DC5">
      <w:pPr>
        <w:ind w:left="1468"/>
        <w:sectPr w:rsidR="00DE0EB3">
          <w:headerReference w:type="default" r:id="rId56"/>
          <w:pgSz w:w="12240" w:h="15840"/>
          <w:pgMar w:top="1380" w:right="1320" w:bottom="280" w:left="1620" w:header="0" w:footer="0" w:gutter="0"/>
          <w:cols w:space="720"/>
        </w:sectPr>
      </w:pPr>
      <w:r>
        <w:pict w14:anchorId="364610A9">
          <v:shape id="_x0000_i1057" type="#_x0000_t75" style="width:350.25pt;height:111pt">
            <v:imagedata r:id="rId57" o:title=""/>
          </v:shape>
        </w:pict>
      </w:r>
    </w:p>
    <w:p w14:paraId="623AD3A7" w14:textId="77777777" w:rsidR="00DE0EB3" w:rsidRDefault="00243B90">
      <w:pPr>
        <w:spacing w:before="60"/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lastRenderedPageBreak/>
        <w:t>p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16</w:t>
      </w:r>
    </w:p>
    <w:p w14:paraId="05D685CA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11D73AE0" w14:textId="77777777" w:rsidR="00DE0EB3" w:rsidRDefault="00243B90">
      <w:pPr>
        <w:spacing w:before="24" w:line="259" w:lineRule="auto"/>
        <w:ind w:left="756" w:right="77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data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=0,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</w:t>
      </w:r>
      <w:r>
        <w:rPr>
          <w:spacing w:val="6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ma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ong n</w:t>
      </w:r>
      <w:r>
        <w:rPr>
          <w:spacing w:val="5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un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=0,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=s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em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nt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x=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 xml:space="preserve">e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x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</w:p>
    <w:p w14:paraId="08FA6876" w14:textId="77777777" w:rsidR="00DE0EB3" w:rsidRDefault="00243B90">
      <w:pPr>
        <w:spacing w:line="260" w:lineRule="exact"/>
        <w:ind w:left="1261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 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 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a  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 xml:space="preserve">i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</w:t>
      </w:r>
    </w:p>
    <w:p w14:paraId="09863C7B" w14:textId="77777777" w:rsidR="00DE0EB3" w:rsidRDefault="00243B90">
      <w:pPr>
        <w:spacing w:before="24" w:line="257" w:lineRule="auto"/>
        <w:ind w:left="756" w:right="92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 di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m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for.</w:t>
      </w:r>
    </w:p>
    <w:p w14:paraId="7DCAE457" w14:textId="77777777" w:rsidR="00DE0EB3" w:rsidRDefault="00243B90">
      <w:pPr>
        <w:spacing w:before="4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6BA6DD81" w14:textId="77777777" w:rsidR="00DE0EB3" w:rsidRDefault="00DE0EB3">
      <w:pPr>
        <w:spacing w:before="2" w:line="120" w:lineRule="exact"/>
        <w:rPr>
          <w:sz w:val="12"/>
          <w:szCs w:val="12"/>
        </w:rPr>
      </w:pPr>
    </w:p>
    <w:p w14:paraId="7B8CA076" w14:textId="77777777" w:rsidR="00DE0EB3" w:rsidRDefault="00DE0EB3">
      <w:pPr>
        <w:spacing w:line="200" w:lineRule="exact"/>
      </w:pPr>
    </w:p>
    <w:p w14:paraId="5CF4BFC8" w14:textId="77777777" w:rsidR="00DE0EB3" w:rsidRDefault="00B40DC5">
      <w:pPr>
        <w:ind w:left="1504"/>
      </w:pPr>
      <w:r>
        <w:pict w14:anchorId="38FA00C2">
          <v:shape id="_x0000_i1058" type="#_x0000_t75" style="width:346.5pt;height:120.75pt">
            <v:imagedata r:id="rId58" o:title=""/>
          </v:shape>
        </w:pict>
      </w:r>
    </w:p>
    <w:p w14:paraId="346E51AB" w14:textId="77777777" w:rsidR="00DE0EB3" w:rsidRDefault="00DE0EB3">
      <w:pPr>
        <w:spacing w:before="8" w:line="100" w:lineRule="exact"/>
        <w:rPr>
          <w:sz w:val="11"/>
          <w:szCs w:val="11"/>
        </w:rPr>
      </w:pPr>
    </w:p>
    <w:p w14:paraId="073FEA30" w14:textId="77777777" w:rsidR="00DE0EB3" w:rsidRDefault="00DE0EB3">
      <w:pPr>
        <w:spacing w:line="200" w:lineRule="exact"/>
      </w:pPr>
    </w:p>
    <w:p w14:paraId="3A07D77B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q</w:t>
      </w:r>
      <w:r>
        <w:rPr>
          <w:b/>
          <w:sz w:val="24"/>
          <w:szCs w:val="24"/>
        </w:rPr>
        <w:t xml:space="preserve">. </w:t>
      </w:r>
      <w:r>
        <w:rPr>
          <w:b/>
          <w:spacing w:val="5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17</w:t>
      </w:r>
    </w:p>
    <w:p w14:paraId="59E24B52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5970671F" w14:textId="77777777" w:rsidR="00DE0EB3" w:rsidRDefault="00243B90">
      <w:pPr>
        <w:spacing w:before="24" w:line="258" w:lineRule="auto"/>
        <w:ind w:left="756" w:right="79" w:firstLine="505"/>
        <w:jc w:val="both"/>
        <w:rPr>
          <w:sz w:val="24"/>
          <w:szCs w:val="24"/>
        </w:rPr>
        <w:sectPr w:rsidR="00DE0EB3">
          <w:headerReference w:type="default" r:id="rId59"/>
          <w:pgSz w:w="12240" w:h="15840"/>
          <w:pgMar w:top="1380" w:right="1320" w:bottom="280" w:left="1620" w:header="0" w:footer="0" w:gutter="0"/>
          <w:cols w:space="720"/>
        </w:sect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memili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X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pacing w:val="3"/>
          <w:sz w:val="24"/>
          <w:szCs w:val="24"/>
        </w:rPr>
        <w:t>e</w:t>
      </w:r>
      <w:r>
        <w:rPr>
          <w:sz w:val="24"/>
          <w:szCs w:val="24"/>
        </w:rPr>
        <w:t>”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r.</w:t>
      </w:r>
      <w:r>
        <w:rPr>
          <w:spacing w:val="-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pacing w:val="8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=0, 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 xml:space="preserve">h 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5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 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x,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</w:t>
      </w:r>
      <w:r>
        <w:rPr>
          <w:spacing w:val="10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ilai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 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x,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r>
        <w:rPr>
          <w:spacing w:val="5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nt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53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</w:p>
    <w:p w14:paraId="48310467" w14:textId="77777777" w:rsidR="00DE0EB3" w:rsidRDefault="00243B90">
      <w:pPr>
        <w:spacing w:before="76" w:line="258" w:lineRule="auto"/>
        <w:ind w:left="756" w:right="79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al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2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3"/>
          <w:sz w:val="24"/>
          <w:szCs w:val="24"/>
        </w:rPr>
        <w:t>=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999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am</w:t>
      </w:r>
      <w:r>
        <w:rPr>
          <w:sz w:val="24"/>
          <w:szCs w:val="24"/>
        </w:rPr>
        <w:t>un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-1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999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-1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tam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1B82ABBA" w14:textId="77777777" w:rsidR="00DE0EB3" w:rsidRDefault="00243B90">
      <w:pPr>
        <w:spacing w:before="3" w:line="259" w:lineRule="auto"/>
        <w:ind w:left="756" w:right="86" w:firstLine="505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eta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ai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ru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do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ile</w:t>
      </w:r>
      <w:r>
        <w:rPr>
          <w:sz w:val="24"/>
          <w:szCs w:val="24"/>
        </w:rPr>
        <w:t>.</w:t>
      </w:r>
    </w:p>
    <w:p w14:paraId="7F02BCE8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27161548" w14:textId="77777777" w:rsidR="00DE0EB3" w:rsidRDefault="00DE0EB3">
      <w:pPr>
        <w:spacing w:before="3" w:line="120" w:lineRule="exact"/>
        <w:rPr>
          <w:sz w:val="12"/>
          <w:szCs w:val="12"/>
        </w:rPr>
      </w:pPr>
    </w:p>
    <w:p w14:paraId="153B2E85" w14:textId="77777777" w:rsidR="00DE0EB3" w:rsidRDefault="00DE0EB3">
      <w:pPr>
        <w:spacing w:line="200" w:lineRule="exact"/>
      </w:pPr>
    </w:p>
    <w:p w14:paraId="1A74631C" w14:textId="77777777" w:rsidR="00DE0EB3" w:rsidRDefault="00B40DC5">
      <w:pPr>
        <w:ind w:left="1588"/>
      </w:pPr>
      <w:r>
        <w:pict w14:anchorId="69FBD263">
          <v:shape id="_x0000_i1059" type="#_x0000_t75" style="width:338.25pt;height:125.25pt">
            <v:imagedata r:id="rId60" o:title=""/>
          </v:shape>
        </w:pict>
      </w:r>
    </w:p>
    <w:p w14:paraId="7E0AE4E3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02FBCFC1" w14:textId="77777777" w:rsidR="00DE0EB3" w:rsidRDefault="00DE0EB3">
      <w:pPr>
        <w:spacing w:line="200" w:lineRule="exact"/>
      </w:pPr>
    </w:p>
    <w:p w14:paraId="115DD930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. 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18</w:t>
      </w:r>
    </w:p>
    <w:p w14:paraId="5861B126" w14:textId="77777777" w:rsidR="00DE0EB3" w:rsidRDefault="00243B90">
      <w:pPr>
        <w:spacing w:before="20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6D5DDD1" w14:textId="77777777" w:rsidR="00DE0EB3" w:rsidRDefault="00243B90">
      <w:pPr>
        <w:spacing w:before="20" w:line="259" w:lineRule="auto"/>
        <w:ind w:left="756" w:right="77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mem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>“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>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”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c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lai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8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 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 xml:space="preserve">hod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3"/>
          <w:sz w:val="24"/>
          <w:szCs w:val="24"/>
        </w:rPr>
        <w:t xml:space="preserve"> i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ma</w:t>
      </w:r>
      <w:r>
        <w:rPr>
          <w:spacing w:val="-4"/>
          <w:sz w:val="24"/>
          <w:szCs w:val="24"/>
        </w:rPr>
        <w:t>x</w:t>
      </w:r>
      <w:r>
        <w:rPr>
          <w:sz w:val="24"/>
          <w:szCs w:val="24"/>
        </w:rPr>
        <w:t>(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b)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7"/>
          <w:sz w:val="24"/>
          <w:szCs w:val="24"/>
        </w:rPr>
        <w:t>6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19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ete</w:t>
      </w:r>
      <w:r>
        <w:rPr>
          <w:sz w:val="24"/>
          <w:szCs w:val="24"/>
        </w:rPr>
        <w:t>r</w:t>
      </w:r>
      <w:r>
        <w:rPr>
          <w:spacing w:val="-16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m</w:t>
      </w:r>
      <w:r>
        <w:rPr>
          <w:spacing w:val="-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hod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r</w:t>
      </w:r>
      <w:r>
        <w:rPr>
          <w:spacing w:val="1"/>
          <w:sz w:val="24"/>
          <w:szCs w:val="24"/>
        </w:rPr>
        <w:t>et</w:t>
      </w:r>
      <w:r>
        <w:rPr>
          <w:sz w:val="24"/>
          <w:szCs w:val="24"/>
        </w:rPr>
        <w:t>urn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et</w:t>
      </w:r>
      <w:r>
        <w:rPr>
          <w:sz w:val="24"/>
          <w:szCs w:val="24"/>
        </w:rPr>
        <w:t xml:space="preserve">urn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 xml:space="preserve"> 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&gt;=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 ?</w:t>
      </w:r>
      <w:r>
        <w:rPr>
          <w:spacing w:val="1"/>
          <w:sz w:val="24"/>
          <w:szCs w:val="24"/>
        </w:rPr>
        <w:t xml:space="preserve"> 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ali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6"/>
          <w:sz w:val="24"/>
          <w:szCs w:val="24"/>
        </w:rPr>
        <w:t>1</w:t>
      </w:r>
      <w:r>
        <w:rPr>
          <w:sz w:val="24"/>
          <w:szCs w:val="24"/>
        </w:rPr>
        <w:t>-</w:t>
      </w:r>
    </w:p>
    <w:p w14:paraId="45AB5AB1" w14:textId="77777777" w:rsidR="00DE0EB3" w:rsidRDefault="00243B90">
      <w:pPr>
        <w:spacing w:before="2" w:line="258" w:lineRule="auto"/>
        <w:ind w:left="756" w:right="78"/>
        <w:jc w:val="both"/>
        <w:rPr>
          <w:sz w:val="24"/>
          <w:szCs w:val="24"/>
        </w:rPr>
        <w:sectPr w:rsidR="00DE0EB3">
          <w:headerReference w:type="default" r:id="rId61"/>
          <w:pgSz w:w="12240" w:h="15840"/>
          <w:pgMar w:top="1360" w:right="1320" w:bottom="280" w:left="1620" w:header="0" w:footer="0" w:gutter="0"/>
          <w:cols w:space="720"/>
        </w:sectPr>
      </w:pPr>
      <w:r>
        <w:rPr>
          <w:sz w:val="24"/>
          <w:szCs w:val="24"/>
        </w:rPr>
        <w:t>27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met</w:t>
      </w:r>
      <w:r>
        <w:rPr>
          <w:sz w:val="24"/>
          <w:szCs w:val="24"/>
        </w:rPr>
        <w:t>hod</w:t>
      </w:r>
      <w:r>
        <w:rPr>
          <w:spacing w:val="-4"/>
          <w:sz w:val="24"/>
          <w:szCs w:val="24"/>
        </w:rPr>
        <w:t xml:space="preserve"> v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d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am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5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 xml:space="preserve">r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p, d</w:t>
      </w:r>
      <w:r>
        <w:rPr>
          <w:spacing w:val="-3"/>
          <w:sz w:val="24"/>
          <w:szCs w:val="24"/>
        </w:rPr>
        <w:t>im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p, 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8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tl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dua 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d </w:t>
      </w:r>
      <w:r>
        <w:rPr>
          <w:spacing w:val="1"/>
          <w:sz w:val="24"/>
          <w:szCs w:val="24"/>
        </w:rPr>
        <w:t>mai</w:t>
      </w:r>
      <w:r>
        <w:rPr>
          <w:sz w:val="24"/>
          <w:szCs w:val="24"/>
        </w:rPr>
        <w:t>n di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 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n);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8"/>
          <w:sz w:val="24"/>
          <w:szCs w:val="24"/>
        </w:rPr>
        <w:t>a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>a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b=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n.n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();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put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dua 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im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dua 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n,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me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di</w:t>
      </w:r>
      <w:r>
        <w:rPr>
          <w:spacing w:val="1"/>
          <w:sz w:val="24"/>
          <w:szCs w:val="24"/>
        </w:rPr>
        <w:t xml:space="preserve"> t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r.</w:t>
      </w:r>
    </w:p>
    <w:p w14:paraId="59C301E1" w14:textId="77777777" w:rsidR="00DE0EB3" w:rsidRDefault="00243B90">
      <w:pPr>
        <w:spacing w:before="5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lastRenderedPageBreak/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</w:p>
    <w:p w14:paraId="292BFCD1" w14:textId="77777777" w:rsidR="00DE0EB3" w:rsidRDefault="00B40DC5">
      <w:pPr>
        <w:spacing w:before="27"/>
        <w:ind w:left="1624"/>
      </w:pPr>
      <w:r>
        <w:pict w14:anchorId="7CC31DD7">
          <v:shape id="_x0000_i1060" type="#_x0000_t75" style="width:334.5pt;height:129pt">
            <v:imagedata r:id="rId62" o:title=""/>
          </v:shape>
        </w:pict>
      </w:r>
    </w:p>
    <w:p w14:paraId="178E9CDE" w14:textId="77777777" w:rsidR="00DE0EB3" w:rsidRDefault="00DE0EB3">
      <w:pPr>
        <w:spacing w:before="1" w:line="120" w:lineRule="exact"/>
        <w:rPr>
          <w:sz w:val="12"/>
          <w:szCs w:val="12"/>
        </w:rPr>
      </w:pPr>
    </w:p>
    <w:p w14:paraId="5524BA4D" w14:textId="77777777" w:rsidR="00DE0EB3" w:rsidRDefault="00DE0EB3">
      <w:pPr>
        <w:spacing w:line="200" w:lineRule="exact"/>
      </w:pPr>
    </w:p>
    <w:p w14:paraId="7D0C0B03" w14:textId="77777777" w:rsidR="00DE0EB3" w:rsidRDefault="00243B90">
      <w:pPr>
        <w:ind w:left="66" w:right="7582"/>
        <w:jc w:val="center"/>
        <w:rPr>
          <w:sz w:val="24"/>
          <w:szCs w:val="24"/>
        </w:rPr>
      </w:pPr>
      <w:r>
        <w:rPr>
          <w:b/>
          <w:spacing w:val="-1"/>
          <w:sz w:val="24"/>
          <w:szCs w:val="24"/>
        </w:rPr>
        <w:t>s</w:t>
      </w:r>
      <w:r>
        <w:rPr>
          <w:b/>
          <w:sz w:val="24"/>
          <w:szCs w:val="24"/>
        </w:rPr>
        <w:t xml:space="preserve">.  </w:t>
      </w:r>
      <w:r>
        <w:rPr>
          <w:b/>
          <w:spacing w:val="28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Pr</w:t>
      </w:r>
      <w:r>
        <w:rPr>
          <w:b/>
          <w:spacing w:val="-4"/>
          <w:sz w:val="24"/>
          <w:szCs w:val="24"/>
        </w:rPr>
        <w:t>o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r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m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19</w:t>
      </w:r>
    </w:p>
    <w:p w14:paraId="520F79A2" w14:textId="77777777" w:rsidR="00DE0EB3" w:rsidRDefault="00243B90">
      <w:pPr>
        <w:spacing w:before="16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jela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</w:p>
    <w:p w14:paraId="36BA2C52" w14:textId="77777777" w:rsidR="00DE0EB3" w:rsidRDefault="00243B90">
      <w:pPr>
        <w:spacing w:before="24" w:line="259" w:lineRule="auto"/>
        <w:ind w:left="756" w:right="75" w:firstLine="505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ili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</w:t>
      </w:r>
      <w:r>
        <w:rPr>
          <w:spacing w:val="-8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“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”</w:t>
      </w:r>
      <w:r>
        <w:rPr>
          <w:spacing w:val="-1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pub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7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di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la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nn</w:t>
      </w:r>
      <w:r>
        <w:rPr>
          <w:spacing w:val="-8"/>
          <w:sz w:val="24"/>
          <w:szCs w:val="24"/>
        </w:rPr>
        <w:t>y</w:t>
      </w:r>
      <w:r>
        <w:rPr>
          <w:spacing w:val="7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el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ni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gg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4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 xml:space="preserve">u 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 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2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.u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l 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</w:t>
      </w:r>
      <w:r>
        <w:rPr>
          <w:spacing w:val="-3"/>
          <w:sz w:val="24"/>
          <w:szCs w:val="24"/>
        </w:rPr>
        <w:t>e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3"/>
          <w:sz w:val="24"/>
          <w:szCs w:val="24"/>
        </w:rPr>
        <w:t>/</w:t>
      </w:r>
      <w:r>
        <w:rPr>
          <w:sz w:val="24"/>
          <w:szCs w:val="24"/>
        </w:rPr>
        <w:t>di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jala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-5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dia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v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ie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=n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r(</w:t>
      </w:r>
      <w:r>
        <w:rPr>
          <w:spacing w:val="-1"/>
          <w:sz w:val="24"/>
          <w:szCs w:val="24"/>
        </w:rPr>
        <w:t>S</w:t>
      </w:r>
      <w:r>
        <w:rPr>
          <w:spacing w:val="-8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n);</w:t>
      </w:r>
      <w:r>
        <w:rPr>
          <w:spacing w:val="1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 b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rfu</w:t>
      </w:r>
      <w:r>
        <w:rPr>
          <w:spacing w:val="4"/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ceta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 d</w:t>
      </w:r>
      <w:r>
        <w:rPr>
          <w:spacing w:val="1"/>
          <w:sz w:val="24"/>
          <w:szCs w:val="24"/>
        </w:rPr>
        <w:t>at</w:t>
      </w:r>
      <w:r>
        <w:rPr>
          <w:spacing w:val="3"/>
          <w:sz w:val="24"/>
          <w:szCs w:val="24"/>
        </w:rPr>
        <w:t>a</w:t>
      </w:r>
      <w:r>
        <w:rPr>
          <w:spacing w:val="-4"/>
          <w:sz w:val="24"/>
          <w:szCs w:val="24"/>
        </w:rPr>
        <w:t>-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at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lal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S</w:t>
      </w:r>
      <w:r>
        <w:rPr>
          <w:spacing w:val="-4"/>
          <w:sz w:val="24"/>
          <w:szCs w:val="24"/>
        </w:rPr>
        <w:t>y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tem</w:t>
      </w:r>
      <w:r>
        <w:rPr>
          <w:sz w:val="24"/>
          <w:szCs w:val="24"/>
        </w:rPr>
        <w:t>.ou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.pr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etela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runn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ela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iali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fun</w:t>
      </w:r>
      <w:r>
        <w:rPr>
          <w:spacing w:val="-4"/>
          <w:sz w:val="24"/>
          <w:szCs w:val="24"/>
        </w:rPr>
        <w:t>g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(</w:t>
      </w:r>
      <w:r>
        <w:rPr>
          <w:spacing w:val="2"/>
          <w:sz w:val="24"/>
          <w:szCs w:val="24"/>
        </w:rPr>
        <w:t>)</w:t>
      </w:r>
      <w:r>
        <w:rPr>
          <w:sz w:val="24"/>
          <w:szCs w:val="24"/>
        </w:rPr>
        <w:t>;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ait</w:t>
      </w:r>
      <w:r>
        <w:rPr>
          <w:sz w:val="24"/>
          <w:szCs w:val="24"/>
        </w:rPr>
        <w:t>u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>h u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me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em</w:t>
      </w:r>
      <w:r>
        <w:rPr>
          <w:sz w:val="24"/>
          <w:szCs w:val="24"/>
        </w:rPr>
        <w:t>ud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>d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ca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ima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f p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ta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pacing w:val="10"/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ng 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ud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4"/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>, kond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4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r>
        <w:rPr>
          <w:spacing w:val="1"/>
          <w:sz w:val="24"/>
          <w:szCs w:val="24"/>
        </w:rPr>
        <w:t>le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 </w:t>
      </w:r>
      <w:r>
        <w:rPr>
          <w:spacing w:val="-4"/>
          <w:sz w:val="24"/>
          <w:szCs w:val="24"/>
        </w:rPr>
        <w:t>k</w:t>
      </w:r>
      <w:r>
        <w:rPr>
          <w:spacing w:val="1"/>
          <w:sz w:val="24"/>
          <w:szCs w:val="24"/>
        </w:rPr>
        <w:t>ec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"/>
          <w:sz w:val="24"/>
          <w:szCs w:val="24"/>
        </w:rPr>
        <w:t>ta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pacing w:val="-3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ec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pacing w:val="-3"/>
          <w:sz w:val="24"/>
          <w:szCs w:val="24"/>
        </w:rPr>
        <w:t>m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100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ma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 xml:space="preserve">ud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</w:t>
      </w:r>
      <w:r>
        <w:rPr>
          <w:spacing w:val="1"/>
          <w:sz w:val="24"/>
          <w:szCs w:val="24"/>
        </w:rPr>
        <w:t>ai</w:t>
      </w:r>
      <w:r>
        <w:rPr>
          <w:spacing w:val="-2"/>
          <w:sz w:val="24"/>
          <w:szCs w:val="24"/>
        </w:rPr>
        <w:t>r</w:t>
      </w:r>
      <w:r>
        <w:rPr>
          <w:spacing w:val="1"/>
          <w:sz w:val="24"/>
          <w:szCs w:val="24"/>
        </w:rPr>
        <w:t>”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el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f </w:t>
      </w:r>
      <w:r>
        <w:rPr>
          <w:spacing w:val="1"/>
          <w:sz w:val="24"/>
          <w:szCs w:val="24"/>
        </w:rPr>
        <w:t>te</w:t>
      </w:r>
      <w:r>
        <w:rPr>
          <w:spacing w:val="-4"/>
          <w:sz w:val="24"/>
          <w:szCs w:val="24"/>
        </w:rPr>
        <w:t>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r </w:t>
      </w:r>
      <w:r>
        <w:rPr>
          <w:spacing w:val="1"/>
          <w:sz w:val="24"/>
          <w:szCs w:val="24"/>
        </w:rPr>
        <w:t>me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ata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pacing w:val="4"/>
          <w:sz w:val="24"/>
          <w:szCs w:val="24"/>
        </w:rPr>
        <w:t>n</w:t>
      </w:r>
      <w:r>
        <w:rPr>
          <w:sz w:val="24"/>
          <w:szCs w:val="24"/>
        </w:rPr>
        <w:t>g 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le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b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s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 d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ri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100 </w:t>
      </w:r>
      <w:r>
        <w:rPr>
          <w:spacing w:val="1"/>
          <w:sz w:val="24"/>
          <w:szCs w:val="24"/>
        </w:rPr>
        <w:t>ma</w:t>
      </w:r>
      <w:r>
        <w:rPr>
          <w:spacing w:val="-4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pacing w:val="-8"/>
          <w:sz w:val="24"/>
          <w:szCs w:val="24"/>
        </w:rPr>
        <w:t>y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tam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</w:t>
      </w:r>
      <w:r>
        <w:rPr>
          <w:spacing w:val="-4"/>
          <w:sz w:val="24"/>
          <w:szCs w:val="24"/>
        </w:rPr>
        <w:t>d</w:t>
      </w:r>
      <w:r>
        <w:rPr>
          <w:spacing w:val="1"/>
          <w:sz w:val="24"/>
          <w:szCs w:val="24"/>
        </w:rPr>
        <w:t>ala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“</w:t>
      </w:r>
      <w:r>
        <w:rPr>
          <w:spacing w:val="-3"/>
          <w:sz w:val="24"/>
          <w:szCs w:val="24"/>
        </w:rPr>
        <w:t>W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ud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ai</w:t>
      </w:r>
      <w:r>
        <w:rPr>
          <w:sz w:val="24"/>
          <w:szCs w:val="24"/>
        </w:rPr>
        <w:t>r u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3"/>
          <w:sz w:val="24"/>
          <w:szCs w:val="24"/>
        </w:rPr>
        <w:t>/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as</w:t>
      </w:r>
      <w:r>
        <w:rPr>
          <w:spacing w:val="2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1F4311EB" w14:textId="77777777" w:rsidR="00DE0EB3" w:rsidRDefault="00243B90">
      <w:pPr>
        <w:spacing w:line="280" w:lineRule="exact"/>
        <w:ind w:left="396"/>
        <w:rPr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position w:val="-1"/>
          <w:sz w:val="24"/>
          <w:szCs w:val="24"/>
        </w:rPr>
        <w:t xml:space="preserve">       </w:t>
      </w:r>
      <w:r>
        <w:rPr>
          <w:rFonts w:ascii="Segoe MDL2 Assets" w:eastAsia="Segoe MDL2 Assets" w:hAnsi="Segoe MDL2 Assets" w:cs="Segoe MDL2 Assets"/>
          <w:spacing w:val="9"/>
          <w:w w:val="46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put</w:t>
      </w:r>
    </w:p>
    <w:p w14:paraId="6B132CD3" w14:textId="77777777" w:rsidR="00DE0EB3" w:rsidRDefault="00B40DC5">
      <w:pPr>
        <w:spacing w:before="26"/>
        <w:ind w:left="1424"/>
      </w:pPr>
      <w:r>
        <w:pict w14:anchorId="645CC74D">
          <v:shape id="_x0000_i1061" type="#_x0000_t75" style="width:354.75pt;height:214.5pt">
            <v:imagedata r:id="rId63" o:title=""/>
          </v:shape>
        </w:pict>
      </w:r>
      <w:bookmarkEnd w:id="0"/>
    </w:p>
    <w:sectPr w:rsidR="00DE0EB3">
      <w:headerReference w:type="default" r:id="rId64"/>
      <w:pgSz w:w="12240" w:h="15840"/>
      <w:pgMar w:top="1380" w:right="1320" w:bottom="280" w:left="16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AD040B" w14:textId="77777777" w:rsidR="00457205" w:rsidRDefault="00457205">
      <w:r>
        <w:separator/>
      </w:r>
    </w:p>
  </w:endnote>
  <w:endnote w:type="continuationSeparator" w:id="0">
    <w:p w14:paraId="61962741" w14:textId="77777777" w:rsidR="00457205" w:rsidRDefault="00457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265DE1" w14:textId="77777777" w:rsidR="00457205" w:rsidRDefault="00457205">
      <w:r>
        <w:separator/>
      </w:r>
    </w:p>
  </w:footnote>
  <w:footnote w:type="continuationSeparator" w:id="0">
    <w:p w14:paraId="091863EC" w14:textId="77777777" w:rsidR="00457205" w:rsidRDefault="004572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711FCF" w14:textId="77777777" w:rsidR="00DE0EB3" w:rsidRDefault="00457205">
    <w:pPr>
      <w:spacing w:line="200" w:lineRule="exact"/>
    </w:pPr>
    <w:r>
      <w:pict w14:anchorId="19A30FE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92.45pt;margin-top:73pt;width:49.35pt;height:14.2pt;z-index:-251659264;mso-position-horizontal-relative:page;mso-position-vertical-relative:page" filled="f" stroked="f">
          <v:textbox inset="0,0,0,0">
            <w:txbxContent>
              <w:p w14:paraId="29F82C47" w14:textId="77777777" w:rsidR="00DE0EB3" w:rsidRDefault="00243B90">
                <w:pPr>
                  <w:spacing w:line="260" w:lineRule="exact"/>
                  <w:ind w:left="20" w:right="-37"/>
                  <w:rPr>
                    <w:sz w:val="24"/>
                    <w:szCs w:val="24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sz w:val="24"/>
                    <w:szCs w:val="24"/>
                  </w:rPr>
                  <w:t xml:space="preserve">    </w:t>
                </w:r>
                <w:r>
                  <w:rPr>
                    <w:rFonts w:ascii="Segoe MDL2 Assets" w:eastAsia="Segoe MDL2 Assets" w:hAnsi="Segoe MDL2 Assets" w:cs="Segoe MDL2 Assets"/>
                    <w:spacing w:val="19"/>
                    <w:w w:val="46"/>
                    <w:sz w:val="24"/>
                    <w:szCs w:val="24"/>
                  </w:rPr>
                  <w:t xml:space="preserve"> </w:t>
                </w:r>
                <w:r>
                  <w:rPr>
                    <w:spacing w:val="-1"/>
                    <w:sz w:val="24"/>
                    <w:szCs w:val="24"/>
                  </w:rPr>
                  <w:t>O</w:t>
                </w:r>
                <w:r>
                  <w:rPr>
                    <w:sz w:val="24"/>
                    <w:szCs w:val="24"/>
                  </w:rPr>
                  <w:t>u</w:t>
                </w:r>
                <w:r>
                  <w:rPr>
                    <w:spacing w:val="1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>put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DD381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49EFB9" w14:textId="77777777" w:rsidR="00DE0EB3" w:rsidRDefault="00DE0EB3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F617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55AC8C" w14:textId="77777777" w:rsidR="00DE0EB3" w:rsidRDefault="00DE0EB3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E53A54" w14:textId="77777777" w:rsidR="00DE0EB3" w:rsidRDefault="00DE0EB3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F45C09" w14:textId="77777777" w:rsidR="00DE0EB3" w:rsidRDefault="00DE0EB3">
    <w:pPr>
      <w:spacing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FDCB0A" w14:textId="77777777" w:rsidR="00DE0EB3" w:rsidRDefault="00DE0EB3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1092BD" w14:textId="77777777" w:rsidR="00DE0EB3" w:rsidRDefault="00DE0EB3">
    <w:pPr>
      <w:spacing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102D0" w14:textId="77777777" w:rsidR="00DE0EB3" w:rsidRDefault="00DE0EB3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8302D" w14:textId="77777777" w:rsidR="00DE0EB3" w:rsidRDefault="00DE0EB3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5CBBDC" w14:textId="77777777" w:rsidR="00DE0EB3" w:rsidRDefault="00DE0EB3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19BD8" w14:textId="77777777" w:rsidR="00DE0EB3" w:rsidRDefault="00DE0EB3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AB5C3D" w14:textId="77777777" w:rsidR="00DE0EB3" w:rsidRDefault="00DE0EB3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D39813" w14:textId="77777777" w:rsidR="00DE0EB3" w:rsidRDefault="00DE0EB3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D2A6B5" w14:textId="77777777" w:rsidR="00DE0EB3" w:rsidRDefault="00457205">
    <w:pPr>
      <w:spacing w:line="200" w:lineRule="exact"/>
    </w:pPr>
    <w:r>
      <w:pict w14:anchorId="1FA577F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92.45pt;margin-top:73pt;width:49.35pt;height:14.2pt;z-index:-251658240;mso-position-horizontal-relative:page;mso-position-vertical-relative:page" filled="f" stroked="f">
          <v:textbox inset="0,0,0,0">
            <w:txbxContent>
              <w:p w14:paraId="6D086AC0" w14:textId="77777777" w:rsidR="00DE0EB3" w:rsidRDefault="00243B90">
                <w:pPr>
                  <w:spacing w:line="260" w:lineRule="exact"/>
                  <w:ind w:left="20" w:right="-37"/>
                  <w:rPr>
                    <w:sz w:val="24"/>
                    <w:szCs w:val="24"/>
                  </w:rPr>
                </w:pPr>
                <w:r>
                  <w:rPr>
                    <w:rFonts w:ascii="Segoe MDL2 Assets" w:eastAsia="Segoe MDL2 Assets" w:hAnsi="Segoe MDL2 Assets" w:cs="Segoe MDL2 Assets"/>
                    <w:w w:val="46"/>
                    <w:sz w:val="24"/>
                    <w:szCs w:val="24"/>
                  </w:rPr>
                  <w:t xml:space="preserve">    </w:t>
                </w:r>
                <w:r>
                  <w:rPr>
                    <w:rFonts w:ascii="Segoe MDL2 Assets" w:eastAsia="Segoe MDL2 Assets" w:hAnsi="Segoe MDL2 Assets" w:cs="Segoe MDL2 Assets"/>
                    <w:spacing w:val="19"/>
                    <w:w w:val="46"/>
                    <w:sz w:val="24"/>
                    <w:szCs w:val="24"/>
                  </w:rPr>
                  <w:t xml:space="preserve"> </w:t>
                </w:r>
                <w:r>
                  <w:rPr>
                    <w:spacing w:val="-1"/>
                    <w:sz w:val="24"/>
                    <w:szCs w:val="24"/>
                  </w:rPr>
                  <w:t>O</w:t>
                </w:r>
                <w:r>
                  <w:rPr>
                    <w:sz w:val="24"/>
                    <w:szCs w:val="24"/>
                  </w:rPr>
                  <w:t>u</w:t>
                </w:r>
                <w:r>
                  <w:rPr>
                    <w:spacing w:val="1"/>
                    <w:sz w:val="24"/>
                    <w:szCs w:val="24"/>
                  </w:rPr>
                  <w:t>t</w:t>
                </w:r>
                <w:r>
                  <w:rPr>
                    <w:sz w:val="24"/>
                    <w:szCs w:val="24"/>
                  </w:rPr>
                  <w:t>put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9AC7D" w14:textId="77777777" w:rsidR="00DE0EB3" w:rsidRDefault="00DE0EB3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F41645" w14:textId="77777777" w:rsidR="00DE0EB3" w:rsidRDefault="00DE0EB3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92AC9" w14:textId="77777777" w:rsidR="00DE0EB3" w:rsidRDefault="00DE0EB3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52ADA"/>
    <w:multiLevelType w:val="multilevel"/>
    <w:tmpl w:val="4154B30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EB3"/>
    <w:rsid w:val="00243B90"/>
    <w:rsid w:val="003C52EF"/>
    <w:rsid w:val="00457205"/>
    <w:rsid w:val="00490D72"/>
    <w:rsid w:val="00AC6208"/>
    <w:rsid w:val="00B40DC5"/>
    <w:rsid w:val="00DE0EB3"/>
    <w:rsid w:val="00F2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578C0E3"/>
  <w15:docId w15:val="{EA33EA51-E25A-482D-96BF-F4C9689D1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header" Target="header4.xml"/><Relationship Id="rId39" Type="http://schemas.openxmlformats.org/officeDocument/2006/relationships/header" Target="header9.xml"/><Relationship Id="rId21" Type="http://schemas.openxmlformats.org/officeDocument/2006/relationships/header" Target="header2.xml"/><Relationship Id="rId34" Type="http://schemas.openxmlformats.org/officeDocument/2006/relationships/header" Target="header7.xml"/><Relationship Id="rId42" Type="http://schemas.openxmlformats.org/officeDocument/2006/relationships/header" Target="header10.xml"/><Relationship Id="rId47" Type="http://schemas.openxmlformats.org/officeDocument/2006/relationships/header" Target="header12.xml"/><Relationship Id="rId50" Type="http://schemas.openxmlformats.org/officeDocument/2006/relationships/image" Target="media/image31.jpeg"/><Relationship Id="rId55" Type="http://schemas.openxmlformats.org/officeDocument/2006/relationships/image" Target="media/image34.jpeg"/><Relationship Id="rId63" Type="http://schemas.openxmlformats.org/officeDocument/2006/relationships/image" Target="media/image3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3.jpeg"/><Relationship Id="rId29" Type="http://schemas.openxmlformats.org/officeDocument/2006/relationships/header" Target="header5.xml"/><Relationship Id="rId41" Type="http://schemas.openxmlformats.org/officeDocument/2006/relationships/image" Target="media/image26.jpeg"/><Relationship Id="rId54" Type="http://schemas.openxmlformats.org/officeDocument/2006/relationships/header" Target="header15.xml"/><Relationship Id="rId62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image" Target="media/image28.jpeg"/><Relationship Id="rId53" Type="http://schemas.openxmlformats.org/officeDocument/2006/relationships/image" Target="media/image33.jpeg"/><Relationship Id="rId58" Type="http://schemas.openxmlformats.org/officeDocument/2006/relationships/image" Target="media/image36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header" Target="header8.xml"/><Relationship Id="rId49" Type="http://schemas.openxmlformats.org/officeDocument/2006/relationships/header" Target="header13.xml"/><Relationship Id="rId57" Type="http://schemas.openxmlformats.org/officeDocument/2006/relationships/image" Target="media/image35.jpeg"/><Relationship Id="rId61" Type="http://schemas.openxmlformats.org/officeDocument/2006/relationships/header" Target="header18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4" Type="http://schemas.openxmlformats.org/officeDocument/2006/relationships/header" Target="header11.xml"/><Relationship Id="rId52" Type="http://schemas.openxmlformats.org/officeDocument/2006/relationships/image" Target="media/image32.jpeg"/><Relationship Id="rId60" Type="http://schemas.openxmlformats.org/officeDocument/2006/relationships/image" Target="media/image37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image" Target="media/image27.jpeg"/><Relationship Id="rId48" Type="http://schemas.openxmlformats.org/officeDocument/2006/relationships/image" Target="media/image30.jpeg"/><Relationship Id="rId56" Type="http://schemas.openxmlformats.org/officeDocument/2006/relationships/header" Target="header16.xml"/><Relationship Id="rId64" Type="http://schemas.openxmlformats.org/officeDocument/2006/relationships/header" Target="header19.xml"/><Relationship Id="rId8" Type="http://schemas.openxmlformats.org/officeDocument/2006/relationships/image" Target="media/image2.jpeg"/><Relationship Id="rId51" Type="http://schemas.openxmlformats.org/officeDocument/2006/relationships/header" Target="header14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1.jpeg"/><Relationship Id="rId38" Type="http://schemas.openxmlformats.org/officeDocument/2006/relationships/image" Target="media/image24.jpeg"/><Relationship Id="rId46" Type="http://schemas.openxmlformats.org/officeDocument/2006/relationships/image" Target="media/image29.jpeg"/><Relationship Id="rId59" Type="http://schemas.openxmlformats.org/officeDocument/2006/relationships/header" Target="header1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6428</Words>
  <Characters>36646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Yuannisa Anwar</dc:creator>
  <cp:lastModifiedBy>Mita</cp:lastModifiedBy>
  <cp:revision>4</cp:revision>
  <dcterms:created xsi:type="dcterms:W3CDTF">2022-03-22T22:48:00Z</dcterms:created>
  <dcterms:modified xsi:type="dcterms:W3CDTF">2022-03-16T15:19:00Z</dcterms:modified>
</cp:coreProperties>
</file>